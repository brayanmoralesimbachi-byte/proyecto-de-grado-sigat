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sz w:val="72"/>
          <w:szCs w:val="72"/>
        </w:rPr>
        <w:id w:val="3224277"/>
        <w:docPartObj>
          <w:docPartGallery w:val="Cover Pages"/>
          <w:docPartUnique/>
        </w:docPartObj>
      </w:sdtPr>
      <w:sdtEndPr>
        <w:rPr>
          <w:rFonts w:asciiTheme="minorHAnsi" w:eastAsiaTheme="minorHAnsi" w:hAnsiTheme="minorHAnsi" w:cstheme="minorBidi"/>
          <w:sz w:val="22"/>
          <w:szCs w:val="22"/>
        </w:rPr>
      </w:sdtEndPr>
      <w:sdtContent>
        <w:p w14:paraId="7E3F7A34" w14:textId="77777777" w:rsidR="006919D5" w:rsidRDefault="006919D5">
          <w:pPr>
            <w:pStyle w:val="Sinespaciado"/>
            <w:rPr>
              <w:rFonts w:asciiTheme="majorHAnsi" w:eastAsiaTheme="majorEastAsia" w:hAnsiTheme="majorHAnsi" w:cstheme="majorBidi"/>
              <w:sz w:val="72"/>
              <w:szCs w:val="72"/>
            </w:rPr>
          </w:pPr>
        </w:p>
        <w:p w14:paraId="6440124D" w14:textId="77777777" w:rsidR="006919D5" w:rsidRDefault="006919D5">
          <w:pPr>
            <w:pStyle w:val="Sinespaciado"/>
            <w:rPr>
              <w:rFonts w:asciiTheme="majorHAnsi" w:eastAsiaTheme="majorEastAsia" w:hAnsiTheme="majorHAnsi" w:cstheme="majorBidi"/>
              <w:sz w:val="72"/>
              <w:szCs w:val="72"/>
            </w:rPr>
          </w:pPr>
        </w:p>
        <w:p w14:paraId="090B0618" w14:textId="77777777" w:rsidR="00D06E99" w:rsidRDefault="001D7295">
          <w:pPr>
            <w:pStyle w:val="Sinespaciado"/>
            <w:rPr>
              <w:rFonts w:asciiTheme="majorHAnsi" w:eastAsiaTheme="majorEastAsia" w:hAnsiTheme="majorHAnsi" w:cstheme="majorBidi"/>
              <w:sz w:val="72"/>
              <w:szCs w:val="72"/>
            </w:rPr>
          </w:pPr>
          <w:r>
            <w:rPr>
              <w:rFonts w:eastAsiaTheme="majorEastAsia" w:cstheme="majorBidi"/>
              <w:noProof/>
            </w:rPr>
            <w:pict w14:anchorId="1B23B763">
              <v:rect id="_x0000_s1030" style="position:absolute;margin-left:0;margin-top:0;width:624.2pt;height:62.85pt;z-index:251660288;mso-width-percent:1050;mso-height-percent:900;mso-position-horizontal:center;mso-position-horizontal-relative:page;mso-position-vertical:bottom;mso-position-vertical-relative:page;mso-width-percent:1050;mso-height-percent:900;mso-height-relative:top-margin-area" o:allowincell="f" fillcolor="#4bacc6 [3208]" strokecolor="#31849b [2408]">
                <w10:wrap anchorx="page" anchory="page"/>
              </v:rect>
            </w:pict>
          </w:r>
          <w:r>
            <w:rPr>
              <w:rFonts w:eastAsiaTheme="majorEastAsia" w:cstheme="majorBidi"/>
              <w:noProof/>
            </w:rPr>
            <w:pict w14:anchorId="443F1812">
              <v:rect id="_x0000_s1033" style="position:absolute;margin-left:0;margin-top:0;width:7.15pt;height:883.1pt;z-index:251663360;mso-height-percent:1050;mso-position-horizontal:center;mso-position-horizontal-relative:left-margin-area;mso-position-vertical:center;mso-position-vertical-relative:page;mso-height-percent:1050" o:allowincell="f" fillcolor="white [3212]" strokecolor="#31849b [2408]">
                <w10:wrap anchorx="margin" anchory="page"/>
              </v:rect>
            </w:pict>
          </w:r>
          <w:r>
            <w:rPr>
              <w:rFonts w:eastAsiaTheme="majorEastAsia" w:cstheme="majorBidi"/>
              <w:noProof/>
            </w:rPr>
            <w:pict w14:anchorId="438B52D7">
              <v:rect id="_x0000_s1032" style="position:absolute;margin-left:0;margin-top:0;width:7.15pt;height:883.1pt;z-index:251662336;mso-height-percent:1050;mso-position-horizontal:center;mso-position-horizontal-relative:right-margin-area;mso-position-vertical:center;mso-position-vertical-relative:page;mso-height-percent:1050" o:allowincell="f" fillcolor="white [3212]" strokecolor="#31849b [2408]">
                <w10:wrap anchorx="page" anchory="page"/>
              </v:rect>
            </w:pict>
          </w:r>
          <w:r>
            <w:rPr>
              <w:rFonts w:eastAsiaTheme="majorEastAsia" w:cstheme="majorBidi"/>
              <w:noProof/>
            </w:rPr>
            <w:pict w14:anchorId="52F5D5F3">
              <v:rect id="_x0000_s1031" style="position:absolute;margin-left:0;margin-top:0;width:624.2pt;height:62.85pt;z-index:251661312;mso-width-percent:1050;mso-height-percent:900;mso-position-horizontal:center;mso-position-horizontal-relative:page;mso-position-vertical:top;mso-position-vertical-relative:top-margin-area;mso-width-percent:1050;mso-height-percent:900;mso-height-relative:top-margin-area" o:allowincell="f" fillcolor="#4bacc6 [3208]" strokecolor="#31849b [2408]">
                <w10:wrap anchorx="page" anchory="margin"/>
              </v:rect>
            </w:pict>
          </w:r>
        </w:p>
        <w:sdt>
          <w:sdtPr>
            <w:rPr>
              <w:rFonts w:asciiTheme="majorHAnsi" w:eastAsiaTheme="majorEastAsia" w:hAnsiTheme="majorHAnsi" w:cstheme="majorBidi"/>
              <w:sz w:val="72"/>
              <w:szCs w:val="72"/>
            </w:rPr>
            <w:alias w:val="Título"/>
            <w:id w:val="14700071"/>
            <w:dataBinding w:prefixMappings="xmlns:ns0='http://schemas.openxmlformats.org/package/2006/metadata/core-properties' xmlns:ns1='http://purl.org/dc/elements/1.1/'" w:xpath="/ns0:coreProperties[1]/ns1:title[1]" w:storeItemID="{6C3C8BC8-F283-45AE-878A-BAB7291924A1}"/>
            <w:text/>
          </w:sdtPr>
          <w:sdtEndPr/>
          <w:sdtContent>
            <w:p w14:paraId="06F56C56" w14:textId="77777777" w:rsidR="00D06E99" w:rsidRDefault="00C539D1">
              <w:pPr>
                <w:pStyle w:val="Sinespaciado"/>
                <w:rPr>
                  <w:rFonts w:asciiTheme="majorHAnsi" w:eastAsiaTheme="majorEastAsia" w:hAnsiTheme="majorHAnsi" w:cstheme="majorBidi"/>
                  <w:sz w:val="72"/>
                  <w:szCs w:val="72"/>
                </w:rPr>
              </w:pPr>
              <w:r>
                <w:rPr>
                  <w:rFonts w:asciiTheme="majorHAnsi" w:eastAsiaTheme="majorEastAsia" w:hAnsiTheme="majorHAnsi" w:cstheme="majorBidi"/>
                  <w:sz w:val="72"/>
                  <w:szCs w:val="72"/>
                </w:rPr>
                <w:t>Manual de Usuario</w:t>
              </w:r>
            </w:p>
          </w:sdtContent>
        </w:sdt>
        <w:sdt>
          <w:sdtPr>
            <w:rPr>
              <w:rFonts w:asciiTheme="majorHAnsi" w:eastAsiaTheme="majorEastAsia" w:hAnsiTheme="majorHAnsi" w:cstheme="majorBidi"/>
              <w:sz w:val="36"/>
              <w:szCs w:val="36"/>
            </w:rPr>
            <w:alias w:val="Subtítulo"/>
            <w:id w:val="14700077"/>
            <w:dataBinding w:prefixMappings="xmlns:ns0='http://schemas.openxmlformats.org/package/2006/metadata/core-properties' xmlns:ns1='http://purl.org/dc/elements/1.1/'" w:xpath="/ns0:coreProperties[1]/ns1:subject[1]" w:storeItemID="{6C3C8BC8-F283-45AE-878A-BAB7291924A1}"/>
            <w:text/>
          </w:sdtPr>
          <w:sdtEndPr/>
          <w:sdtContent>
            <w:p w14:paraId="1049D9C4" w14:textId="77777777" w:rsidR="00D06E99" w:rsidRDefault="00483274">
              <w:pPr>
                <w:pStyle w:val="Sinespaciado"/>
                <w:rPr>
                  <w:rFonts w:asciiTheme="majorHAnsi" w:eastAsiaTheme="majorEastAsia" w:hAnsiTheme="majorHAnsi" w:cstheme="majorBidi"/>
                  <w:sz w:val="36"/>
                  <w:szCs w:val="36"/>
                </w:rPr>
              </w:pPr>
              <w:r>
                <w:rPr>
                  <w:rFonts w:asciiTheme="majorHAnsi" w:eastAsiaTheme="majorEastAsia" w:hAnsiTheme="majorHAnsi" w:cstheme="majorBidi"/>
                  <w:sz w:val="36"/>
                  <w:szCs w:val="36"/>
                </w:rPr>
                <w:t>&lt;</w:t>
              </w:r>
              <w:r w:rsidR="00570F4F">
                <w:rPr>
                  <w:rFonts w:asciiTheme="majorHAnsi" w:eastAsiaTheme="majorEastAsia" w:hAnsiTheme="majorHAnsi" w:cstheme="majorBidi"/>
                  <w:sz w:val="36"/>
                  <w:szCs w:val="36"/>
                </w:rPr>
                <w:t>Nombre del Proyecto</w:t>
              </w:r>
              <w:r>
                <w:rPr>
                  <w:rFonts w:asciiTheme="majorHAnsi" w:eastAsiaTheme="majorEastAsia" w:hAnsiTheme="majorHAnsi" w:cstheme="majorBidi"/>
                  <w:sz w:val="36"/>
                  <w:szCs w:val="36"/>
                </w:rPr>
                <w:t>&gt;</w:t>
              </w:r>
            </w:p>
          </w:sdtContent>
        </w:sdt>
        <w:p w14:paraId="7C33E25B" w14:textId="77777777" w:rsidR="00D06E99" w:rsidRDefault="00D06E99">
          <w:pPr>
            <w:pStyle w:val="Sinespaciado"/>
          </w:pPr>
        </w:p>
        <w:p w14:paraId="6D7FB910" w14:textId="77777777" w:rsidR="006919D5" w:rsidRDefault="006919D5">
          <w:pPr>
            <w:pStyle w:val="Sinespaciado"/>
          </w:pPr>
        </w:p>
        <w:p w14:paraId="57EB8C54" w14:textId="77777777" w:rsidR="006919D5" w:rsidRDefault="006919D5">
          <w:pPr>
            <w:pStyle w:val="Sinespaciado"/>
          </w:pPr>
        </w:p>
        <w:p w14:paraId="0273538D" w14:textId="77777777" w:rsidR="006919D5" w:rsidRDefault="006919D5">
          <w:pPr>
            <w:pStyle w:val="Sinespaciado"/>
          </w:pPr>
        </w:p>
        <w:sdt>
          <w:sdtPr>
            <w:alias w:val="Compañía"/>
            <w:id w:val="3224807"/>
            <w:dataBinding w:prefixMappings="xmlns:ns0='http://schemas.openxmlformats.org/officeDocument/2006/extended-properties' " w:xpath="/ns0:Properties[1]/ns0:Company[1]" w:storeItemID="{6668398D-A668-4E3E-A5EB-62B293D839F1}"/>
            <w:text/>
          </w:sdtPr>
          <w:sdtEndPr/>
          <w:sdtContent>
            <w:p w14:paraId="1D590451" w14:textId="77777777" w:rsidR="00D06E99" w:rsidRDefault="00570F4F">
              <w:pPr>
                <w:pStyle w:val="Sinespaciado"/>
              </w:pPr>
              <w:r>
                <w:rPr>
                  <w:lang w:val="es-AR"/>
                </w:rPr>
                <w:t>Nom</w:t>
              </w:r>
              <w:r w:rsidR="00B144C2">
                <w:rPr>
                  <w:lang w:val="es-AR"/>
                </w:rPr>
                <w:t xml:space="preserve">bre del Grupo de Desarrollo o Asignatura  </w:t>
              </w:r>
              <w:r>
                <w:rPr>
                  <w:lang w:val="es-AR"/>
                </w:rPr>
                <w:t xml:space="preserve"> </w:t>
              </w:r>
            </w:p>
          </w:sdtContent>
        </w:sdt>
        <w:sdt>
          <w:sdtPr>
            <w:alias w:val="Autor"/>
            <w:id w:val="14700094"/>
            <w:dataBinding w:prefixMappings="xmlns:ns0='http://schemas.openxmlformats.org/package/2006/metadata/core-properties' xmlns:ns1='http://purl.org/dc/elements/1.1/'" w:xpath="/ns0:coreProperties[1]/ns1:creator[1]" w:storeItemID="{6C3C8BC8-F283-45AE-878A-BAB7291924A1}"/>
            <w:text/>
          </w:sdtPr>
          <w:sdtEndPr/>
          <w:sdtContent>
            <w:p w14:paraId="7B0764D3" w14:textId="77777777" w:rsidR="00D06E99" w:rsidRDefault="008E5B8C">
              <w:pPr>
                <w:pStyle w:val="Sinespaciado"/>
              </w:pPr>
              <w:r>
                <w:t>brayan morales</w:t>
              </w:r>
            </w:p>
          </w:sdtContent>
        </w:sdt>
        <w:p w14:paraId="65B3FBD8" w14:textId="77777777" w:rsidR="00D06E99" w:rsidRDefault="00D06E99"/>
        <w:p w14:paraId="44D17DC9" w14:textId="77777777" w:rsidR="00BC5404" w:rsidRDefault="006124BF" w:rsidP="00895821">
          <w:pPr>
            <w:pStyle w:val="PSI-Comentario"/>
          </w:pPr>
          <w:r>
            <w:rPr>
              <w:noProof/>
              <w:lang w:val="es-ES" w:eastAsia="es-ES"/>
            </w:rPr>
            <w:drawing>
              <wp:anchor distT="0" distB="0" distL="114300" distR="114300" simplePos="0" relativeHeight="251667456" behindDoc="0" locked="0" layoutInCell="1" allowOverlap="1" wp14:anchorId="3C1DAEEF" wp14:editId="59CCD0A1">
                <wp:simplePos x="0" y="0"/>
                <wp:positionH relativeFrom="margin">
                  <wp:posOffset>-213360</wp:posOffset>
                </wp:positionH>
                <wp:positionV relativeFrom="margin">
                  <wp:posOffset>6997700</wp:posOffset>
                </wp:positionV>
                <wp:extent cx="1200150" cy="1200150"/>
                <wp:effectExtent l="76200" t="38100" r="247650" b="209550"/>
                <wp:wrapSquare wrapText="bothSides"/>
                <wp:docPr id="5" name="4 Imagen" descr="psi-neg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i-negro.png"/>
                        <pic:cNvPicPr/>
                      </pic:nvPicPr>
                      <pic:blipFill>
                        <a:blip r:embed="rId9" cstate="print"/>
                        <a:stretch>
                          <a:fillRect/>
                        </a:stretch>
                      </pic:blipFill>
                      <pic:spPr>
                        <a:xfrm>
                          <a:off x="0" y="0"/>
                          <a:ext cx="1200150" cy="1200150"/>
                        </a:xfrm>
                        <a:prstGeom prst="rect">
                          <a:avLst/>
                        </a:prstGeom>
                        <a:ln>
                          <a:noFill/>
                        </a:ln>
                        <a:effectLst>
                          <a:outerShdw blurRad="292100" dist="139700" dir="2700000" algn="tl" rotWithShape="0">
                            <a:srgbClr val="333333">
                              <a:alpha val="65000"/>
                            </a:srgbClr>
                          </a:outerShdw>
                        </a:effectLst>
                      </pic:spPr>
                    </pic:pic>
                  </a:graphicData>
                </a:graphic>
              </wp:anchor>
            </w:drawing>
          </w:r>
          <w:r>
            <w:rPr>
              <w:noProof/>
              <w:lang w:val="es-ES" w:eastAsia="es-ES"/>
            </w:rPr>
            <w:drawing>
              <wp:anchor distT="0" distB="0" distL="114300" distR="114300" simplePos="0" relativeHeight="251666432" behindDoc="0" locked="0" layoutInCell="1" allowOverlap="1" wp14:anchorId="216C871C" wp14:editId="5B87EFBF">
                <wp:simplePos x="0" y="0"/>
                <wp:positionH relativeFrom="margin">
                  <wp:posOffset>4301490</wp:posOffset>
                </wp:positionH>
                <wp:positionV relativeFrom="margin">
                  <wp:posOffset>6530975</wp:posOffset>
                </wp:positionV>
                <wp:extent cx="1304925" cy="2019300"/>
                <wp:effectExtent l="171450" t="133350" r="371475" b="304800"/>
                <wp:wrapSquare wrapText="bothSides"/>
                <wp:docPr id="4" name="2 Imagen" descr="UN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PA.JPG"/>
                        <pic:cNvPicPr/>
                      </pic:nvPicPr>
                      <pic:blipFill>
                        <a:blip r:embed="rId10" cstate="print"/>
                        <a:stretch>
                          <a:fillRect/>
                        </a:stretch>
                      </pic:blipFill>
                      <pic:spPr>
                        <a:xfrm>
                          <a:off x="0" y="0"/>
                          <a:ext cx="1304925" cy="2019300"/>
                        </a:xfrm>
                        <a:prstGeom prst="rect">
                          <a:avLst/>
                        </a:prstGeom>
                        <a:ln>
                          <a:noFill/>
                        </a:ln>
                        <a:effectLst>
                          <a:outerShdw blurRad="292100" dist="139700" dir="2700000" algn="tl" rotWithShape="0">
                            <a:srgbClr val="333333">
                              <a:alpha val="65000"/>
                            </a:srgbClr>
                          </a:outerShdw>
                        </a:effectLst>
                      </pic:spPr>
                    </pic:pic>
                  </a:graphicData>
                </a:graphic>
              </wp:anchor>
            </w:drawing>
          </w:r>
          <w:r w:rsidR="00D06E99" w:rsidRPr="008B3B0F">
            <w:br w:type="page"/>
          </w:r>
        </w:p>
        <w:p w14:paraId="33D36C93" w14:textId="77777777" w:rsidR="00BC5404" w:rsidRDefault="001D7295" w:rsidP="00895821">
          <w:pPr>
            <w:pStyle w:val="PSI-Comentario"/>
          </w:pPr>
          <w:r>
            <w:rPr>
              <w:noProof/>
            </w:rPr>
            <w:lastRenderedPageBreak/>
            <w:pict w14:anchorId="09056388">
              <v:shapetype id="_x0000_t202" coordsize="21600,21600" o:spt="202" path="m,l,21600r21600,l21600,xe">
                <v:stroke joinstyle="miter"/>
                <v:path gradientshapeok="t" o:connecttype="rect"/>
              </v:shapetype>
              <v:shape id="_x0000_s1044" type="#_x0000_t202" style="position:absolute;left:0;text-align:left;margin-left:281.7pt;margin-top:5.3pt;width:161.25pt;height:577.65pt;z-index:251684864;mso-position-horizontal-relative:margin;mso-position-vertical-relative:margin" fillcolor="white [3212]" strokecolor="#31849b [2408]">
                <v:textbox style="mso-next-textbox:#_x0000_s1044">
                  <w:txbxContent>
                    <w:p w14:paraId="72BE2481" w14:textId="77777777" w:rsidR="00D07420" w:rsidRDefault="00D07420" w:rsidP="00D07420">
                      <w:pPr>
                        <w:pStyle w:val="PSI-Comentario"/>
                      </w:pPr>
                      <w:r>
                        <w:t>Este documento expone los procesos que el usuario puede realizar con el sistema implantado. Para lograr esto, es necesario que se detallen todas y cada una de las características que posee el programa, como así también, la forma de acceder e introducir información adecuadamente en la aplicación desarrollada.</w:t>
                      </w:r>
                    </w:p>
                    <w:p w14:paraId="038B5AAF" w14:textId="77777777" w:rsidR="00D07420" w:rsidRDefault="00D07420" w:rsidP="00895821">
                      <w:pPr>
                        <w:pStyle w:val="PSI-Comentario"/>
                      </w:pPr>
                      <w:r>
                        <w:t xml:space="preserve">Al elaborar este documento, se debe  tener en cuenta a quién va dirigido es decir, </w:t>
                      </w:r>
                      <w:r w:rsidRPr="00D07420">
                        <w:t xml:space="preserve">el manual puede ser manejado desde el director de </w:t>
                      </w:r>
                      <w:hyperlink r:id="rId11" w:history="1">
                        <w:r w:rsidRPr="00D07420">
                          <w:t>la empresa</w:t>
                        </w:r>
                      </w:hyperlink>
                      <w:r w:rsidRPr="00D07420">
                        <w:t xml:space="preserve"> hasta el introductor de datos</w:t>
                      </w:r>
                      <w:r>
                        <w:t>. Por consiguiente, debe redactarse de forma clara y sencilla para que lo entienda cualquier tipo de usuario.</w:t>
                      </w:r>
                    </w:p>
                  </w:txbxContent>
                </v:textbox>
                <w10:wrap type="square" anchorx="margin" anchory="margin"/>
              </v:shape>
            </w:pict>
          </w:r>
        </w:p>
        <w:p w14:paraId="50F91419" w14:textId="77777777" w:rsidR="00BB2FF2" w:rsidRDefault="00BB2FF2" w:rsidP="00BB2FF2">
          <w:pPr>
            <w:pStyle w:val="PSI-Comentario"/>
          </w:pPr>
          <w:r w:rsidRPr="008B3B0F">
            <w:t>[Este documento es la plantilla base para elaborar el</w:t>
          </w:r>
          <w:r>
            <w:t xml:space="preserve"> </w:t>
          </w:r>
          <w:r w:rsidRPr="008B3B0F">
            <w:t>documento</w:t>
          </w:r>
          <w:r>
            <w:t xml:space="preserve"> </w:t>
          </w:r>
          <w:sdt>
            <w:sdtPr>
              <w:alias w:val="Título"/>
              <w:id w:val="3709524"/>
              <w:dataBinding w:prefixMappings="xmlns:ns0='http://purl.org/dc/elements/1.1/' xmlns:ns1='http://schemas.openxmlformats.org/package/2006/metadata/core-properties' " w:xpath="/ns1:coreProperties[1]/ns0:title[1]" w:storeItemID="{6C3C8BC8-F283-45AE-878A-BAB7291924A1}"/>
              <w:text/>
            </w:sdtPr>
            <w:sdtEndPr/>
            <w:sdtContent>
              <w:r>
                <w:rPr>
                  <w:lang w:val="es-ES"/>
                </w:rPr>
                <w:t>Manual de Usuario</w:t>
              </w:r>
            </w:sdtContent>
          </w:sdt>
          <w:r w:rsidRPr="008B3B0F">
            <w:t xml:space="preserve">. </w:t>
          </w:r>
        </w:p>
        <w:p w14:paraId="7E84F4F8" w14:textId="77777777" w:rsidR="00BB2FF2" w:rsidRDefault="001D7295" w:rsidP="00BB2FF2">
          <w:pPr>
            <w:pStyle w:val="PSI-Comentario"/>
          </w:pPr>
          <w:r>
            <w:rPr>
              <w:noProof/>
              <w:lang w:eastAsia="es-ES"/>
            </w:rPr>
            <w:pict w14:anchorId="2EC81686">
              <v:rect id="_x0000_s1052" style="position:absolute;left:0;text-align:left;margin-left:315.7pt;margin-top:-76.25pt;width:195.35pt;height:844.9pt;z-index:-251629568;mso-position-horizontal-relative:margin;mso-position-vertical-relative:margin" fillcolor="#4bacc6" strokecolor="#31849b [2408]">
                <w10:wrap type="square" anchorx="margin" anchory="margin"/>
              </v:rect>
            </w:pict>
          </w:r>
          <w:r w:rsidR="00BB2FF2" w:rsidRPr="008B3B0F">
            <w:t xml:space="preserve">Los textos que aparecen entre </w:t>
          </w:r>
          <w:r w:rsidR="00BB2FF2">
            <w:t>corchetes</w:t>
          </w:r>
          <w:r w:rsidR="00BB2FF2" w:rsidRPr="008B3B0F">
            <w:t xml:space="preserve"> son explicaciones de que debe contener cada sección</w:t>
          </w:r>
          <w:r w:rsidR="00BB2FF2">
            <w:t>, los cuales se encuentran con estilo “PSI – Comentario”</w:t>
          </w:r>
          <w:r w:rsidR="00BB2FF2" w:rsidRPr="008B3B0F">
            <w:t>. Dichos textos se deben seleccionar y sustituir por el contenido que corresponda</w:t>
          </w:r>
          <w:r w:rsidR="00BB2FF2">
            <w:t xml:space="preserve"> en estilo “PSI - Normal”</w:t>
          </w:r>
          <w:r w:rsidR="00BB2FF2" w:rsidRPr="008B3B0F">
            <w:t>.</w:t>
          </w:r>
        </w:p>
        <w:p w14:paraId="4DB6D1E4" w14:textId="77777777" w:rsidR="00BB2FF2" w:rsidRDefault="00BB2FF2" w:rsidP="00BB2FF2">
          <w:pPr>
            <w:pStyle w:val="PSI-Comentario"/>
          </w:pPr>
          <w:r w:rsidRPr="008B3B0F">
            <w:t xml:space="preserve"> Para actualizar la tabla de Contenido, haga clic con el botón derecho del ratón sobre cualquier línea del contenido de la misma y seleccione Actualizar campos, en el cuadro que aparece seleccione Actualizar toda la tabla y ha</w:t>
          </w:r>
          <w:r>
            <w:t>ga clic en el botón Aceptar.</w:t>
          </w:r>
        </w:p>
        <w:p w14:paraId="799F0525" w14:textId="77777777" w:rsidR="00BB2FF2" w:rsidRPr="005313D3" w:rsidRDefault="00BB2FF2" w:rsidP="00BB2FF2">
          <w:pPr>
            <w:pStyle w:val="PSI-Comentario"/>
          </w:pPr>
          <w:r w:rsidRPr="005313D3">
            <w:t>Para actualizar los campos en Microsoft Word (los cuales se muestran sobre un fondo gris cuando se selecciona], ir a Archivo &gt; Propiedades &gt; Resumen y reemplazar los campos “Asunto” con el Nombre del Proyecto  y “Autor” con el nombre del autor de este documento después ir a Personalizar y actualizar el valor “Numero de Documento” en la lista de propiedades del mismo dialogo, por el nuevo número de versión. Posteriormente cerrar el dialogo actualizar el documento seleccionando en el menú Editar &gt; Seleccionar todo o Ctrl–E y presionar F9, o simplemente dar un clic sobre el campo y presionar F9. Esto debe repetirse también en el índice, encabezado y  pie de página, en todas sus secciones.]</w:t>
          </w:r>
        </w:p>
        <w:p w14:paraId="64955D2B" w14:textId="77777777" w:rsidR="00397566" w:rsidRPr="008B3B0F" w:rsidRDefault="00397566" w:rsidP="00895821">
          <w:pPr>
            <w:pStyle w:val="PSI-Comentario"/>
          </w:pPr>
        </w:p>
        <w:p w14:paraId="512416DB" w14:textId="77777777" w:rsidR="00D06E99" w:rsidRDefault="001D7295"/>
      </w:sdtContent>
    </w:sdt>
    <w:p w14:paraId="708DC066" w14:textId="77777777" w:rsidR="00A13DBA" w:rsidRDefault="00BC5404" w:rsidP="00A13DBA">
      <w:pPr>
        <w:ind w:left="0" w:firstLine="0"/>
      </w:pPr>
      <w:r>
        <w:rPr>
          <w:noProof/>
          <w:lang w:eastAsia="es-ES"/>
        </w:rPr>
        <w:drawing>
          <wp:anchor distT="0" distB="0" distL="114300" distR="114300" simplePos="0" relativeHeight="251682816" behindDoc="0" locked="0" layoutInCell="1" allowOverlap="1" wp14:anchorId="4D14DC69" wp14:editId="345877CB">
            <wp:simplePos x="0" y="0"/>
            <wp:positionH relativeFrom="margin">
              <wp:posOffset>4730115</wp:posOffset>
            </wp:positionH>
            <wp:positionV relativeFrom="margin">
              <wp:posOffset>7712075</wp:posOffset>
            </wp:positionV>
            <wp:extent cx="1200150" cy="1200150"/>
            <wp:effectExtent l="76200" t="38100" r="247650" b="209550"/>
            <wp:wrapSquare wrapText="bothSides"/>
            <wp:docPr id="12" name="4 Imagen" descr="psi-neg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i-negro.png"/>
                    <pic:cNvPicPr/>
                  </pic:nvPicPr>
                  <pic:blipFill>
                    <a:blip r:embed="rId9" cstate="print"/>
                    <a:stretch>
                      <a:fillRect/>
                    </a:stretch>
                  </pic:blipFill>
                  <pic:spPr>
                    <a:xfrm>
                      <a:off x="0" y="0"/>
                      <a:ext cx="1200150" cy="1200150"/>
                    </a:xfrm>
                    <a:prstGeom prst="rect">
                      <a:avLst/>
                    </a:prstGeom>
                    <a:ln>
                      <a:noFill/>
                    </a:ln>
                    <a:effectLst>
                      <a:outerShdw blurRad="292100" dist="139700" dir="2700000" algn="tl" rotWithShape="0">
                        <a:srgbClr val="333333">
                          <a:alpha val="65000"/>
                        </a:srgbClr>
                      </a:outerShdw>
                    </a:effectLst>
                  </pic:spPr>
                </pic:pic>
              </a:graphicData>
            </a:graphic>
          </wp:anchor>
        </w:drawing>
      </w:r>
      <w:r w:rsidR="007F38C0">
        <w:br w:type="page"/>
      </w:r>
    </w:p>
    <w:p w14:paraId="091AF807" w14:textId="77777777" w:rsidR="000F79DF" w:rsidRDefault="000F79DF" w:rsidP="000F79DF">
      <w:pPr>
        <w:ind w:left="0" w:firstLine="0"/>
      </w:pPr>
    </w:p>
    <w:sdt>
      <w:sdtPr>
        <w:rPr>
          <w:rFonts w:asciiTheme="minorHAnsi" w:eastAsiaTheme="minorHAnsi" w:hAnsiTheme="minorHAnsi" w:cstheme="minorBidi"/>
          <w:b w:val="0"/>
          <w:bCs w:val="0"/>
          <w:color w:val="auto"/>
          <w:sz w:val="22"/>
          <w:szCs w:val="22"/>
        </w:rPr>
        <w:id w:val="3709532"/>
        <w:docPartObj>
          <w:docPartGallery w:val="Table of Contents"/>
          <w:docPartUnique/>
        </w:docPartObj>
      </w:sdtPr>
      <w:sdtEndPr/>
      <w:sdtContent>
        <w:p w14:paraId="6AA9D877" w14:textId="77777777" w:rsidR="000F79DF" w:rsidRDefault="000F79DF" w:rsidP="000F79DF">
          <w:pPr>
            <w:pStyle w:val="TtuloTDC"/>
            <w:tabs>
              <w:tab w:val="left" w:pos="5954"/>
            </w:tabs>
          </w:pPr>
          <w:r>
            <w:t>Tabla de contenido</w:t>
          </w:r>
        </w:p>
        <w:p w14:paraId="10E248B7" w14:textId="77777777" w:rsidR="00483274" w:rsidRDefault="00DC27E6">
          <w:pPr>
            <w:pStyle w:val="TDC1"/>
            <w:rPr>
              <w:rFonts w:eastAsiaTheme="minorEastAsia"/>
              <w:b w:val="0"/>
              <w:bCs w:val="0"/>
              <w:noProof/>
              <w:sz w:val="22"/>
              <w:szCs w:val="22"/>
              <w:lang w:eastAsia="es-ES"/>
            </w:rPr>
          </w:pPr>
          <w:r>
            <w:fldChar w:fldCharType="begin"/>
          </w:r>
          <w:r w:rsidR="000F79DF">
            <w:instrText xml:space="preserve"> TOC \o "1-3" \h \z \u </w:instrText>
          </w:r>
          <w:r>
            <w:fldChar w:fldCharType="separate"/>
          </w:r>
          <w:hyperlink w:anchor="_Toc257629211" w:history="1">
            <w:r w:rsidR="00483274" w:rsidRPr="002F7B15">
              <w:rPr>
                <w:rStyle w:val="Hipervnculo"/>
                <w:noProof/>
              </w:rPr>
              <w:t>Introducción</w:t>
            </w:r>
            <w:r w:rsidR="00483274">
              <w:rPr>
                <w:noProof/>
                <w:webHidden/>
              </w:rPr>
              <w:tab/>
            </w:r>
            <w:r w:rsidR="00483274">
              <w:rPr>
                <w:noProof/>
                <w:webHidden/>
              </w:rPr>
              <w:fldChar w:fldCharType="begin"/>
            </w:r>
            <w:r w:rsidR="00483274">
              <w:rPr>
                <w:noProof/>
                <w:webHidden/>
              </w:rPr>
              <w:instrText xml:space="preserve"> PAGEREF _Toc257629211 \h </w:instrText>
            </w:r>
            <w:r w:rsidR="00483274">
              <w:rPr>
                <w:noProof/>
                <w:webHidden/>
              </w:rPr>
            </w:r>
            <w:r w:rsidR="00483274">
              <w:rPr>
                <w:noProof/>
                <w:webHidden/>
              </w:rPr>
              <w:fldChar w:fldCharType="separate"/>
            </w:r>
            <w:r w:rsidR="00483274">
              <w:rPr>
                <w:noProof/>
                <w:webHidden/>
              </w:rPr>
              <w:t>4</w:t>
            </w:r>
            <w:r w:rsidR="00483274">
              <w:rPr>
                <w:noProof/>
                <w:webHidden/>
              </w:rPr>
              <w:fldChar w:fldCharType="end"/>
            </w:r>
          </w:hyperlink>
        </w:p>
        <w:p w14:paraId="540C5525" w14:textId="77777777" w:rsidR="00483274" w:rsidRDefault="001D7295">
          <w:pPr>
            <w:pStyle w:val="TDC2"/>
            <w:rPr>
              <w:rFonts w:eastAsiaTheme="minorEastAsia"/>
              <w:i w:val="0"/>
              <w:iCs w:val="0"/>
              <w:noProof/>
              <w:sz w:val="22"/>
              <w:szCs w:val="22"/>
              <w:lang w:eastAsia="es-ES"/>
            </w:rPr>
          </w:pPr>
          <w:hyperlink w:anchor="_Toc257629212" w:history="1">
            <w:r w:rsidR="00483274" w:rsidRPr="002F7B15">
              <w:rPr>
                <w:rStyle w:val="Hipervnculo"/>
                <w:noProof/>
              </w:rPr>
              <w:t>Documentos relacionados</w:t>
            </w:r>
            <w:r w:rsidR="00483274">
              <w:rPr>
                <w:noProof/>
                <w:webHidden/>
              </w:rPr>
              <w:tab/>
            </w:r>
            <w:r w:rsidR="00483274">
              <w:rPr>
                <w:noProof/>
                <w:webHidden/>
              </w:rPr>
              <w:fldChar w:fldCharType="begin"/>
            </w:r>
            <w:r w:rsidR="00483274">
              <w:rPr>
                <w:noProof/>
                <w:webHidden/>
              </w:rPr>
              <w:instrText xml:space="preserve"> PAGEREF _Toc257629212 \h </w:instrText>
            </w:r>
            <w:r w:rsidR="00483274">
              <w:rPr>
                <w:noProof/>
                <w:webHidden/>
              </w:rPr>
            </w:r>
            <w:r w:rsidR="00483274">
              <w:rPr>
                <w:noProof/>
                <w:webHidden/>
              </w:rPr>
              <w:fldChar w:fldCharType="separate"/>
            </w:r>
            <w:r w:rsidR="00483274">
              <w:rPr>
                <w:noProof/>
                <w:webHidden/>
              </w:rPr>
              <w:t>4</w:t>
            </w:r>
            <w:r w:rsidR="00483274">
              <w:rPr>
                <w:noProof/>
                <w:webHidden/>
              </w:rPr>
              <w:fldChar w:fldCharType="end"/>
            </w:r>
          </w:hyperlink>
        </w:p>
        <w:p w14:paraId="782B3CE9" w14:textId="77777777" w:rsidR="00483274" w:rsidRDefault="001D7295">
          <w:pPr>
            <w:pStyle w:val="TDC2"/>
            <w:rPr>
              <w:rFonts w:eastAsiaTheme="minorEastAsia"/>
              <w:i w:val="0"/>
              <w:iCs w:val="0"/>
              <w:noProof/>
              <w:sz w:val="22"/>
              <w:szCs w:val="22"/>
              <w:lang w:eastAsia="es-ES"/>
            </w:rPr>
          </w:pPr>
          <w:hyperlink w:anchor="_Toc257629213" w:history="1">
            <w:r w:rsidR="00483274" w:rsidRPr="002F7B15">
              <w:rPr>
                <w:rStyle w:val="Hipervnculo"/>
                <w:noProof/>
              </w:rPr>
              <w:t>Descripción</w:t>
            </w:r>
            <w:r w:rsidR="00483274">
              <w:rPr>
                <w:noProof/>
                <w:webHidden/>
              </w:rPr>
              <w:tab/>
            </w:r>
            <w:r w:rsidR="00483274">
              <w:rPr>
                <w:noProof/>
                <w:webHidden/>
              </w:rPr>
              <w:fldChar w:fldCharType="begin"/>
            </w:r>
            <w:r w:rsidR="00483274">
              <w:rPr>
                <w:noProof/>
                <w:webHidden/>
              </w:rPr>
              <w:instrText xml:space="preserve"> PAGEREF _Toc257629213 \h </w:instrText>
            </w:r>
            <w:r w:rsidR="00483274">
              <w:rPr>
                <w:noProof/>
                <w:webHidden/>
              </w:rPr>
            </w:r>
            <w:r w:rsidR="00483274">
              <w:rPr>
                <w:noProof/>
                <w:webHidden/>
              </w:rPr>
              <w:fldChar w:fldCharType="separate"/>
            </w:r>
            <w:r w:rsidR="00483274">
              <w:rPr>
                <w:noProof/>
                <w:webHidden/>
              </w:rPr>
              <w:t>4</w:t>
            </w:r>
            <w:r w:rsidR="00483274">
              <w:rPr>
                <w:noProof/>
                <w:webHidden/>
              </w:rPr>
              <w:fldChar w:fldCharType="end"/>
            </w:r>
          </w:hyperlink>
        </w:p>
        <w:p w14:paraId="2DCCB9FF" w14:textId="77777777" w:rsidR="00483274" w:rsidRDefault="001D7295">
          <w:pPr>
            <w:pStyle w:val="TDC1"/>
            <w:rPr>
              <w:rFonts w:eastAsiaTheme="minorEastAsia"/>
              <w:b w:val="0"/>
              <w:bCs w:val="0"/>
              <w:noProof/>
              <w:sz w:val="22"/>
              <w:szCs w:val="22"/>
              <w:lang w:eastAsia="es-ES"/>
            </w:rPr>
          </w:pPr>
          <w:hyperlink w:anchor="_Toc257629214" w:history="1">
            <w:r w:rsidR="00483274" w:rsidRPr="002F7B15">
              <w:rPr>
                <w:rStyle w:val="Hipervnculo"/>
                <w:noProof/>
              </w:rPr>
              <w:t>Contenido</w:t>
            </w:r>
            <w:r w:rsidR="00483274">
              <w:rPr>
                <w:noProof/>
                <w:webHidden/>
              </w:rPr>
              <w:tab/>
            </w:r>
            <w:r w:rsidR="00483274">
              <w:rPr>
                <w:noProof/>
                <w:webHidden/>
              </w:rPr>
              <w:fldChar w:fldCharType="begin"/>
            </w:r>
            <w:r w:rsidR="00483274">
              <w:rPr>
                <w:noProof/>
                <w:webHidden/>
              </w:rPr>
              <w:instrText xml:space="preserve"> PAGEREF _Toc257629214 \h </w:instrText>
            </w:r>
            <w:r w:rsidR="00483274">
              <w:rPr>
                <w:noProof/>
                <w:webHidden/>
              </w:rPr>
            </w:r>
            <w:r w:rsidR="00483274">
              <w:rPr>
                <w:noProof/>
                <w:webHidden/>
              </w:rPr>
              <w:fldChar w:fldCharType="separate"/>
            </w:r>
            <w:r w:rsidR="00483274">
              <w:rPr>
                <w:noProof/>
                <w:webHidden/>
              </w:rPr>
              <w:t>4</w:t>
            </w:r>
            <w:r w:rsidR="00483274">
              <w:rPr>
                <w:noProof/>
                <w:webHidden/>
              </w:rPr>
              <w:fldChar w:fldCharType="end"/>
            </w:r>
          </w:hyperlink>
        </w:p>
        <w:p w14:paraId="22082F26" w14:textId="77777777" w:rsidR="00483274" w:rsidRDefault="001D7295">
          <w:pPr>
            <w:pStyle w:val="TDC1"/>
            <w:rPr>
              <w:rFonts w:eastAsiaTheme="minorEastAsia"/>
              <w:b w:val="0"/>
              <w:bCs w:val="0"/>
              <w:noProof/>
              <w:sz w:val="22"/>
              <w:szCs w:val="22"/>
              <w:lang w:eastAsia="es-ES"/>
            </w:rPr>
          </w:pPr>
          <w:hyperlink w:anchor="_Toc257629215" w:history="1">
            <w:r w:rsidR="00483274" w:rsidRPr="002F7B15">
              <w:rPr>
                <w:rStyle w:val="Hipervnculo"/>
                <w:noProof/>
              </w:rPr>
              <w:t>Introducción al Sistema</w:t>
            </w:r>
            <w:r w:rsidR="00483274">
              <w:rPr>
                <w:noProof/>
                <w:webHidden/>
              </w:rPr>
              <w:tab/>
            </w:r>
            <w:r w:rsidR="00483274">
              <w:rPr>
                <w:noProof/>
                <w:webHidden/>
              </w:rPr>
              <w:fldChar w:fldCharType="begin"/>
            </w:r>
            <w:r w:rsidR="00483274">
              <w:rPr>
                <w:noProof/>
                <w:webHidden/>
              </w:rPr>
              <w:instrText xml:space="preserve"> PAGEREF _Toc257629215 \h </w:instrText>
            </w:r>
            <w:r w:rsidR="00483274">
              <w:rPr>
                <w:noProof/>
                <w:webHidden/>
              </w:rPr>
            </w:r>
            <w:r w:rsidR="00483274">
              <w:rPr>
                <w:noProof/>
                <w:webHidden/>
              </w:rPr>
              <w:fldChar w:fldCharType="separate"/>
            </w:r>
            <w:r w:rsidR="00483274">
              <w:rPr>
                <w:noProof/>
                <w:webHidden/>
              </w:rPr>
              <w:t>4</w:t>
            </w:r>
            <w:r w:rsidR="00483274">
              <w:rPr>
                <w:noProof/>
                <w:webHidden/>
              </w:rPr>
              <w:fldChar w:fldCharType="end"/>
            </w:r>
          </w:hyperlink>
        </w:p>
        <w:p w14:paraId="2F059188" w14:textId="77777777" w:rsidR="00483274" w:rsidRDefault="001D7295">
          <w:pPr>
            <w:pStyle w:val="TDC2"/>
            <w:rPr>
              <w:rFonts w:eastAsiaTheme="minorEastAsia"/>
              <w:i w:val="0"/>
              <w:iCs w:val="0"/>
              <w:noProof/>
              <w:sz w:val="22"/>
              <w:szCs w:val="22"/>
              <w:lang w:eastAsia="es-ES"/>
            </w:rPr>
          </w:pPr>
          <w:hyperlink w:anchor="_Toc257629216" w:history="1">
            <w:r w:rsidR="00483274" w:rsidRPr="002F7B15">
              <w:rPr>
                <w:rStyle w:val="Hipervnculo"/>
                <w:noProof/>
              </w:rPr>
              <w:t>Ingreso al Sistema.</w:t>
            </w:r>
            <w:r w:rsidR="00483274">
              <w:rPr>
                <w:noProof/>
                <w:webHidden/>
              </w:rPr>
              <w:tab/>
            </w:r>
            <w:r w:rsidR="00483274">
              <w:rPr>
                <w:noProof/>
                <w:webHidden/>
              </w:rPr>
              <w:fldChar w:fldCharType="begin"/>
            </w:r>
            <w:r w:rsidR="00483274">
              <w:rPr>
                <w:noProof/>
                <w:webHidden/>
              </w:rPr>
              <w:instrText xml:space="preserve"> PAGEREF _Toc257629216 \h </w:instrText>
            </w:r>
            <w:r w:rsidR="00483274">
              <w:rPr>
                <w:noProof/>
                <w:webHidden/>
              </w:rPr>
            </w:r>
            <w:r w:rsidR="00483274">
              <w:rPr>
                <w:noProof/>
                <w:webHidden/>
              </w:rPr>
              <w:fldChar w:fldCharType="separate"/>
            </w:r>
            <w:r w:rsidR="00483274">
              <w:rPr>
                <w:noProof/>
                <w:webHidden/>
              </w:rPr>
              <w:t>4</w:t>
            </w:r>
            <w:r w:rsidR="00483274">
              <w:rPr>
                <w:noProof/>
                <w:webHidden/>
              </w:rPr>
              <w:fldChar w:fldCharType="end"/>
            </w:r>
          </w:hyperlink>
        </w:p>
        <w:p w14:paraId="03ACE840" w14:textId="77777777" w:rsidR="00483274" w:rsidRDefault="001D7295">
          <w:pPr>
            <w:pStyle w:val="TDC2"/>
            <w:rPr>
              <w:rFonts w:eastAsiaTheme="minorEastAsia"/>
              <w:i w:val="0"/>
              <w:iCs w:val="0"/>
              <w:noProof/>
              <w:sz w:val="22"/>
              <w:szCs w:val="22"/>
              <w:lang w:eastAsia="es-ES"/>
            </w:rPr>
          </w:pPr>
          <w:hyperlink w:anchor="_Toc257629217" w:history="1">
            <w:r w:rsidR="00483274" w:rsidRPr="002F7B15">
              <w:rPr>
                <w:rStyle w:val="Hipervnculo"/>
                <w:noProof/>
              </w:rPr>
              <w:t>Componentes de Interfaz</w:t>
            </w:r>
            <w:r w:rsidR="00483274">
              <w:rPr>
                <w:noProof/>
                <w:webHidden/>
              </w:rPr>
              <w:tab/>
            </w:r>
            <w:r w:rsidR="00483274">
              <w:rPr>
                <w:noProof/>
                <w:webHidden/>
              </w:rPr>
              <w:fldChar w:fldCharType="begin"/>
            </w:r>
            <w:r w:rsidR="00483274">
              <w:rPr>
                <w:noProof/>
                <w:webHidden/>
              </w:rPr>
              <w:instrText xml:space="preserve"> PAGEREF _Toc257629217 \h </w:instrText>
            </w:r>
            <w:r w:rsidR="00483274">
              <w:rPr>
                <w:noProof/>
                <w:webHidden/>
              </w:rPr>
            </w:r>
            <w:r w:rsidR="00483274">
              <w:rPr>
                <w:noProof/>
                <w:webHidden/>
              </w:rPr>
              <w:fldChar w:fldCharType="separate"/>
            </w:r>
            <w:r w:rsidR="00483274">
              <w:rPr>
                <w:noProof/>
                <w:webHidden/>
              </w:rPr>
              <w:t>4</w:t>
            </w:r>
            <w:r w:rsidR="00483274">
              <w:rPr>
                <w:noProof/>
                <w:webHidden/>
              </w:rPr>
              <w:fldChar w:fldCharType="end"/>
            </w:r>
          </w:hyperlink>
        </w:p>
        <w:p w14:paraId="1B568A90" w14:textId="77777777" w:rsidR="00483274" w:rsidRDefault="001D7295">
          <w:pPr>
            <w:pStyle w:val="TDC1"/>
            <w:rPr>
              <w:rFonts w:eastAsiaTheme="minorEastAsia"/>
              <w:b w:val="0"/>
              <w:bCs w:val="0"/>
              <w:noProof/>
              <w:sz w:val="22"/>
              <w:szCs w:val="22"/>
              <w:lang w:eastAsia="es-ES"/>
            </w:rPr>
          </w:pPr>
          <w:hyperlink w:anchor="_Toc257629218" w:history="1">
            <w:r w:rsidR="00483274" w:rsidRPr="002F7B15">
              <w:rPr>
                <w:rStyle w:val="Hipervnculo"/>
                <w:noProof/>
              </w:rPr>
              <w:t>Uso del Sistema</w:t>
            </w:r>
            <w:r w:rsidR="00483274">
              <w:rPr>
                <w:noProof/>
                <w:webHidden/>
              </w:rPr>
              <w:tab/>
            </w:r>
            <w:r w:rsidR="00483274">
              <w:rPr>
                <w:noProof/>
                <w:webHidden/>
              </w:rPr>
              <w:fldChar w:fldCharType="begin"/>
            </w:r>
            <w:r w:rsidR="00483274">
              <w:rPr>
                <w:noProof/>
                <w:webHidden/>
              </w:rPr>
              <w:instrText xml:space="preserve"> PAGEREF _Toc257629218 \h </w:instrText>
            </w:r>
            <w:r w:rsidR="00483274">
              <w:rPr>
                <w:noProof/>
                <w:webHidden/>
              </w:rPr>
            </w:r>
            <w:r w:rsidR="00483274">
              <w:rPr>
                <w:noProof/>
                <w:webHidden/>
              </w:rPr>
              <w:fldChar w:fldCharType="separate"/>
            </w:r>
            <w:r w:rsidR="00483274">
              <w:rPr>
                <w:noProof/>
                <w:webHidden/>
              </w:rPr>
              <w:t>5</w:t>
            </w:r>
            <w:r w:rsidR="00483274">
              <w:rPr>
                <w:noProof/>
                <w:webHidden/>
              </w:rPr>
              <w:fldChar w:fldCharType="end"/>
            </w:r>
          </w:hyperlink>
        </w:p>
        <w:p w14:paraId="620E6956" w14:textId="77777777" w:rsidR="00483274" w:rsidRDefault="001D7295">
          <w:pPr>
            <w:pStyle w:val="TDC1"/>
            <w:rPr>
              <w:rFonts w:eastAsiaTheme="minorEastAsia"/>
              <w:b w:val="0"/>
              <w:bCs w:val="0"/>
              <w:noProof/>
              <w:sz w:val="22"/>
              <w:szCs w:val="22"/>
              <w:lang w:eastAsia="es-ES"/>
            </w:rPr>
          </w:pPr>
          <w:hyperlink w:anchor="_Toc257629219" w:history="1">
            <w:r w:rsidR="00483274" w:rsidRPr="002F7B15">
              <w:rPr>
                <w:rStyle w:val="Hipervnculo"/>
                <w:noProof/>
              </w:rPr>
              <w:t>Anexo</w:t>
            </w:r>
            <w:r w:rsidR="00483274">
              <w:rPr>
                <w:noProof/>
                <w:webHidden/>
              </w:rPr>
              <w:tab/>
            </w:r>
            <w:r w:rsidR="00483274">
              <w:rPr>
                <w:noProof/>
                <w:webHidden/>
              </w:rPr>
              <w:fldChar w:fldCharType="begin"/>
            </w:r>
            <w:r w:rsidR="00483274">
              <w:rPr>
                <w:noProof/>
                <w:webHidden/>
              </w:rPr>
              <w:instrText xml:space="preserve"> PAGEREF _Toc257629219 \h </w:instrText>
            </w:r>
            <w:r w:rsidR="00483274">
              <w:rPr>
                <w:noProof/>
                <w:webHidden/>
              </w:rPr>
            </w:r>
            <w:r w:rsidR="00483274">
              <w:rPr>
                <w:noProof/>
                <w:webHidden/>
              </w:rPr>
              <w:fldChar w:fldCharType="separate"/>
            </w:r>
            <w:r w:rsidR="00483274">
              <w:rPr>
                <w:noProof/>
                <w:webHidden/>
              </w:rPr>
              <w:t>5</w:t>
            </w:r>
            <w:r w:rsidR="00483274">
              <w:rPr>
                <w:noProof/>
                <w:webHidden/>
              </w:rPr>
              <w:fldChar w:fldCharType="end"/>
            </w:r>
          </w:hyperlink>
        </w:p>
        <w:p w14:paraId="5DEBFCD4" w14:textId="77777777" w:rsidR="00483274" w:rsidRDefault="001D7295">
          <w:pPr>
            <w:pStyle w:val="TDC2"/>
            <w:rPr>
              <w:rFonts w:eastAsiaTheme="minorEastAsia"/>
              <w:i w:val="0"/>
              <w:iCs w:val="0"/>
              <w:noProof/>
              <w:sz w:val="22"/>
              <w:szCs w:val="22"/>
              <w:lang w:eastAsia="es-ES"/>
            </w:rPr>
          </w:pPr>
          <w:hyperlink w:anchor="_Toc257629220" w:history="1">
            <w:r w:rsidR="00483274" w:rsidRPr="002F7B15">
              <w:rPr>
                <w:rStyle w:val="Hipervnculo"/>
                <w:noProof/>
              </w:rPr>
              <w:t>Guía rápida de Botones</w:t>
            </w:r>
            <w:r w:rsidR="00483274">
              <w:rPr>
                <w:noProof/>
                <w:webHidden/>
              </w:rPr>
              <w:tab/>
            </w:r>
            <w:r w:rsidR="00483274">
              <w:rPr>
                <w:noProof/>
                <w:webHidden/>
              </w:rPr>
              <w:fldChar w:fldCharType="begin"/>
            </w:r>
            <w:r w:rsidR="00483274">
              <w:rPr>
                <w:noProof/>
                <w:webHidden/>
              </w:rPr>
              <w:instrText xml:space="preserve"> PAGEREF _Toc257629220 \h </w:instrText>
            </w:r>
            <w:r w:rsidR="00483274">
              <w:rPr>
                <w:noProof/>
                <w:webHidden/>
              </w:rPr>
            </w:r>
            <w:r w:rsidR="00483274">
              <w:rPr>
                <w:noProof/>
                <w:webHidden/>
              </w:rPr>
              <w:fldChar w:fldCharType="separate"/>
            </w:r>
            <w:r w:rsidR="00483274">
              <w:rPr>
                <w:noProof/>
                <w:webHidden/>
              </w:rPr>
              <w:t>5</w:t>
            </w:r>
            <w:r w:rsidR="00483274">
              <w:rPr>
                <w:noProof/>
                <w:webHidden/>
              </w:rPr>
              <w:fldChar w:fldCharType="end"/>
            </w:r>
          </w:hyperlink>
        </w:p>
        <w:p w14:paraId="414F4322" w14:textId="77777777" w:rsidR="000F79DF" w:rsidRDefault="00DC27E6" w:rsidP="000F79DF">
          <w:pPr>
            <w:tabs>
              <w:tab w:val="left" w:pos="5954"/>
            </w:tabs>
          </w:pPr>
          <w:r>
            <w:fldChar w:fldCharType="end"/>
          </w:r>
        </w:p>
      </w:sdtContent>
    </w:sdt>
    <w:p w14:paraId="18CF3B55" w14:textId="77777777" w:rsidR="0040066E" w:rsidRDefault="0040066E" w:rsidP="000F79DF">
      <w:pPr>
        <w:ind w:left="0" w:firstLine="0"/>
      </w:pPr>
    </w:p>
    <w:p w14:paraId="6123E665" w14:textId="77777777" w:rsidR="00861B8F" w:rsidRDefault="00861B8F" w:rsidP="0040066E">
      <w:r>
        <w:br w:type="page"/>
      </w:r>
    </w:p>
    <w:sdt>
      <w:sdtPr>
        <w:alias w:val="Título"/>
        <w:id w:val="11545898"/>
        <w:dataBinding w:prefixMappings="xmlns:ns0='http://purl.org/dc/elements/1.1/' xmlns:ns1='http://schemas.openxmlformats.org/package/2006/metadata/core-properties' " w:xpath="/ns1:coreProperties[1]/ns0:title[1]" w:storeItemID="{6C3C8BC8-F283-45AE-878A-BAB7291924A1}"/>
        <w:text/>
      </w:sdtPr>
      <w:sdtEndPr/>
      <w:sdtContent>
        <w:p w14:paraId="394AAB93" w14:textId="77777777" w:rsidR="00A13DBA" w:rsidRDefault="00C539D1" w:rsidP="009A3173">
          <w:pPr>
            <w:pStyle w:val="PSI-Ttulo"/>
          </w:pPr>
          <w:r>
            <w:rPr>
              <w:lang w:val="es-AR"/>
            </w:rPr>
            <w:t>Manual de Usuario</w:t>
          </w:r>
        </w:p>
      </w:sdtContent>
    </w:sdt>
    <w:p w14:paraId="00A4FC0D" w14:textId="77777777" w:rsidR="00F532CF" w:rsidRDefault="00C539D1" w:rsidP="00F532CF">
      <w:pPr>
        <w:pStyle w:val="PSI-Ttulo1"/>
      </w:pPr>
      <w:bookmarkStart w:id="0" w:name="_Toc257629211"/>
      <w:r>
        <w:t>Introducción</w:t>
      </w:r>
      <w:bookmarkEnd w:id="0"/>
    </w:p>
    <w:p w14:paraId="54662370" w14:textId="77777777" w:rsidR="00F532CF" w:rsidRDefault="00426225" w:rsidP="00895821">
      <w:pPr>
        <w:pStyle w:val="PSI-Comentario"/>
      </w:pPr>
      <w:r w:rsidRPr="002E175C">
        <w:t xml:space="preserve"> [</w:t>
      </w:r>
      <w:r>
        <w:t>Explicar brevemente con que se encontrará el usuario a  lo largo de  este</w:t>
      </w:r>
      <w:r w:rsidR="00C539D1">
        <w:t xml:space="preserve"> documento</w:t>
      </w:r>
      <w:r w:rsidR="00F532CF" w:rsidRPr="002E175C">
        <w:t>]</w:t>
      </w:r>
    </w:p>
    <w:p w14:paraId="6D6A59AD" w14:textId="77777777" w:rsidR="00C539D1" w:rsidRDefault="00C539D1" w:rsidP="00F532CF">
      <w:pPr>
        <w:pStyle w:val="PSI-Ttulo1"/>
      </w:pPr>
      <w:bookmarkStart w:id="1" w:name="_Toc228206477"/>
      <w:bookmarkStart w:id="2" w:name="_Toc234686582"/>
    </w:p>
    <w:p w14:paraId="23FF2CEC" w14:textId="77777777" w:rsidR="00C539D1" w:rsidRPr="00C539D1" w:rsidRDefault="00C539D1" w:rsidP="00C539D1">
      <w:pPr>
        <w:pStyle w:val="PSI-Ttulo2"/>
      </w:pPr>
      <w:bookmarkStart w:id="3" w:name="_Toc257629212"/>
      <w:bookmarkEnd w:id="1"/>
      <w:bookmarkEnd w:id="2"/>
      <w:r w:rsidRPr="00C539D1">
        <w:t>Documentos relacionados</w:t>
      </w:r>
      <w:bookmarkEnd w:id="3"/>
    </w:p>
    <w:p w14:paraId="0F6B22F1" w14:textId="77777777" w:rsidR="00F532CF" w:rsidRDefault="00C539D1" w:rsidP="00895821">
      <w:pPr>
        <w:pStyle w:val="PSI-Comentario"/>
      </w:pPr>
      <w:r w:rsidRPr="002E175C">
        <w:t xml:space="preserve"> </w:t>
      </w:r>
      <w:r w:rsidR="00F532CF" w:rsidRPr="002E175C">
        <w:t>[</w:t>
      </w:r>
      <w:r>
        <w:t>Listar todos los documentos en la siguiente tabla</w:t>
      </w:r>
      <w:r w:rsidR="00F532CF" w:rsidRPr="002E175C">
        <w:t>]</w:t>
      </w:r>
    </w:p>
    <w:tbl>
      <w:tblPr>
        <w:tblW w:w="0" w:type="auto"/>
        <w:tblInd w:w="19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1678"/>
        <w:gridCol w:w="2630"/>
        <w:gridCol w:w="3490"/>
      </w:tblGrid>
      <w:tr w:rsidR="00C539D1" w:rsidRPr="00C539D1" w14:paraId="1CFECACC" w14:textId="77777777" w:rsidTr="00C94E03">
        <w:trPr>
          <w:tblHeader/>
        </w:trPr>
        <w:tc>
          <w:tcPr>
            <w:tcW w:w="1678" w:type="dxa"/>
            <w:shd w:val="pct10" w:color="auto" w:fill="auto"/>
          </w:tcPr>
          <w:p w14:paraId="1C283CC9" w14:textId="77777777" w:rsidR="00C539D1" w:rsidRPr="00C539D1" w:rsidRDefault="00C539D1" w:rsidP="00C539D1">
            <w:pPr>
              <w:pStyle w:val="PSI-Normal"/>
              <w:jc w:val="center"/>
              <w:rPr>
                <w:b/>
              </w:rPr>
            </w:pPr>
            <w:r w:rsidRPr="00C539D1">
              <w:rPr>
                <w:b/>
              </w:rPr>
              <w:t>Id</w:t>
            </w:r>
          </w:p>
        </w:tc>
        <w:tc>
          <w:tcPr>
            <w:tcW w:w="2630" w:type="dxa"/>
            <w:shd w:val="pct10" w:color="auto" w:fill="auto"/>
          </w:tcPr>
          <w:p w14:paraId="4EB0BE90" w14:textId="77777777" w:rsidR="00C539D1" w:rsidRPr="00C539D1" w:rsidRDefault="00C539D1" w:rsidP="00C539D1">
            <w:pPr>
              <w:pStyle w:val="PSI-Normal"/>
              <w:jc w:val="center"/>
              <w:rPr>
                <w:b/>
              </w:rPr>
            </w:pPr>
            <w:r w:rsidRPr="00C539D1">
              <w:rPr>
                <w:b/>
              </w:rPr>
              <w:t>Nombre</w:t>
            </w:r>
          </w:p>
        </w:tc>
        <w:tc>
          <w:tcPr>
            <w:tcW w:w="3490" w:type="dxa"/>
            <w:shd w:val="pct10" w:color="auto" w:fill="auto"/>
          </w:tcPr>
          <w:p w14:paraId="6D8B8874" w14:textId="77777777" w:rsidR="00C539D1" w:rsidRPr="00C539D1" w:rsidRDefault="00C539D1" w:rsidP="00C539D1">
            <w:pPr>
              <w:pStyle w:val="PSI-Normal"/>
              <w:jc w:val="center"/>
              <w:rPr>
                <w:b/>
              </w:rPr>
            </w:pPr>
            <w:r w:rsidRPr="00C539D1">
              <w:rPr>
                <w:b/>
              </w:rPr>
              <w:t>Descripción</w:t>
            </w:r>
          </w:p>
        </w:tc>
      </w:tr>
      <w:tr w:rsidR="00C539D1" w:rsidRPr="002A33D7" w14:paraId="31D24509" w14:textId="77777777" w:rsidTr="00C94E03">
        <w:tc>
          <w:tcPr>
            <w:tcW w:w="1678" w:type="dxa"/>
          </w:tcPr>
          <w:p w14:paraId="75B6A2F0" w14:textId="77777777" w:rsidR="00C539D1" w:rsidRPr="002A33D7" w:rsidRDefault="00C539D1" w:rsidP="00895821">
            <w:pPr>
              <w:pStyle w:val="PSI-Comentario"/>
            </w:pPr>
            <w:r>
              <w:t>[Identificador del documento]</w:t>
            </w:r>
          </w:p>
        </w:tc>
        <w:tc>
          <w:tcPr>
            <w:tcW w:w="2630" w:type="dxa"/>
          </w:tcPr>
          <w:p w14:paraId="7A95BF2E" w14:textId="77777777" w:rsidR="00C539D1" w:rsidRPr="002A33D7" w:rsidRDefault="00C539D1" w:rsidP="00895821">
            <w:pPr>
              <w:pStyle w:val="PSI-Comentario"/>
            </w:pPr>
            <w:r>
              <w:t>[Nombre del documento]</w:t>
            </w:r>
          </w:p>
        </w:tc>
        <w:tc>
          <w:tcPr>
            <w:tcW w:w="3490" w:type="dxa"/>
          </w:tcPr>
          <w:p w14:paraId="5DD43A6D" w14:textId="77777777" w:rsidR="00C539D1" w:rsidRPr="002A33D7" w:rsidRDefault="00C539D1" w:rsidP="00895821">
            <w:pPr>
              <w:pStyle w:val="PSI-Comentario"/>
            </w:pPr>
            <w:r>
              <w:t>[Breve Descripción del documento]</w:t>
            </w:r>
          </w:p>
        </w:tc>
      </w:tr>
    </w:tbl>
    <w:p w14:paraId="6AAF3126" w14:textId="77777777" w:rsidR="00C539D1" w:rsidRPr="002E175C" w:rsidRDefault="00C539D1" w:rsidP="00895821">
      <w:pPr>
        <w:pStyle w:val="PSI-Comentario"/>
      </w:pPr>
    </w:p>
    <w:p w14:paraId="5DFD7890" w14:textId="77777777" w:rsidR="00C539D1" w:rsidRDefault="00C539D1" w:rsidP="00C539D1">
      <w:pPr>
        <w:pStyle w:val="PSI-Ttulo2"/>
      </w:pPr>
      <w:bookmarkStart w:id="4" w:name="_Toc257629213"/>
      <w:r w:rsidRPr="00C539D1">
        <w:t>Descripción</w:t>
      </w:r>
      <w:bookmarkEnd w:id="4"/>
    </w:p>
    <w:p w14:paraId="60070C85" w14:textId="77777777" w:rsidR="00C539D1" w:rsidRPr="00C539D1" w:rsidRDefault="00C539D1" w:rsidP="00895821">
      <w:pPr>
        <w:pStyle w:val="PSI-Comentario"/>
        <w:rPr>
          <w:rFonts w:cstheme="majorBidi"/>
          <w:sz w:val="26"/>
          <w:szCs w:val="26"/>
        </w:rPr>
      </w:pPr>
      <w:r>
        <w:t xml:space="preserve">[Explicar  </w:t>
      </w:r>
      <w:r w:rsidR="00426225">
        <w:t>el porqué</w:t>
      </w:r>
      <w:r>
        <w:t xml:space="preserve"> de la importancia de la creación del documento]</w:t>
      </w:r>
    </w:p>
    <w:p w14:paraId="09782CDA" w14:textId="77777777" w:rsidR="00F532CF" w:rsidRPr="002E175C" w:rsidRDefault="00F532CF" w:rsidP="00895821">
      <w:pPr>
        <w:pStyle w:val="PSI-Comentario"/>
      </w:pPr>
    </w:p>
    <w:p w14:paraId="625D5533" w14:textId="77777777" w:rsidR="00F532CF" w:rsidRDefault="00C94E03" w:rsidP="00F532CF">
      <w:pPr>
        <w:pStyle w:val="PSI-Ttulo1"/>
      </w:pPr>
      <w:bookmarkStart w:id="5" w:name="_Toc257629214"/>
      <w:r>
        <w:t>Contenido</w:t>
      </w:r>
      <w:bookmarkEnd w:id="5"/>
    </w:p>
    <w:p w14:paraId="319A7399" w14:textId="77777777" w:rsidR="00F532CF" w:rsidRPr="002E175C" w:rsidRDefault="00F532CF" w:rsidP="00895821">
      <w:pPr>
        <w:pStyle w:val="PSI-Comentario"/>
      </w:pPr>
      <w:r w:rsidRPr="002E175C">
        <w:t>[</w:t>
      </w:r>
      <w:r w:rsidR="00C94E03">
        <w:t>Detallar el contenido del documento</w:t>
      </w:r>
      <w:r w:rsidRPr="002E175C">
        <w:t>]</w:t>
      </w:r>
    </w:p>
    <w:p w14:paraId="0D5187E8" w14:textId="77777777" w:rsidR="00F532CF" w:rsidRDefault="00F532CF" w:rsidP="00F532CF">
      <w:pPr>
        <w:jc w:val="both"/>
      </w:pPr>
    </w:p>
    <w:p w14:paraId="0BD78229" w14:textId="77777777" w:rsidR="00F532CF" w:rsidRDefault="00C94E03" w:rsidP="00F532CF">
      <w:pPr>
        <w:pStyle w:val="PSI-Ttulo1"/>
      </w:pPr>
      <w:bookmarkStart w:id="6" w:name="_Toc257629215"/>
      <w:r>
        <w:t>Introducción al Sistema</w:t>
      </w:r>
      <w:bookmarkEnd w:id="6"/>
    </w:p>
    <w:p w14:paraId="65A91F2E" w14:textId="77777777" w:rsidR="00F532CF" w:rsidRPr="002E175C" w:rsidRDefault="00F532CF" w:rsidP="00895821">
      <w:pPr>
        <w:pStyle w:val="PSI-Comentario"/>
      </w:pPr>
      <w:r w:rsidRPr="002E175C">
        <w:t>[</w:t>
      </w:r>
      <w:r w:rsidR="00C94E03">
        <w:t>Realizar una breve descripción del funcionamiento del Sistema</w:t>
      </w:r>
      <w:r w:rsidRPr="002E175C">
        <w:t>]</w:t>
      </w:r>
    </w:p>
    <w:p w14:paraId="241E2212" w14:textId="77777777" w:rsidR="00426225" w:rsidRDefault="00426225" w:rsidP="00C94E03">
      <w:pPr>
        <w:pStyle w:val="PSI-Ttulo2"/>
      </w:pPr>
    </w:p>
    <w:p w14:paraId="330DD7C5" w14:textId="77777777" w:rsidR="00C94E03" w:rsidRDefault="00C94E03" w:rsidP="00C94E03">
      <w:pPr>
        <w:pStyle w:val="PSI-Ttulo2"/>
      </w:pPr>
      <w:bookmarkStart w:id="7" w:name="_Toc257629216"/>
      <w:r w:rsidRPr="002A33D7">
        <w:t>Ingreso al Sistema.</w:t>
      </w:r>
      <w:bookmarkEnd w:id="7"/>
    </w:p>
    <w:p w14:paraId="351B6221" w14:textId="77777777" w:rsidR="00D570A2" w:rsidRDefault="00D570A2" w:rsidP="00895821">
      <w:pPr>
        <w:pStyle w:val="PSI-Comentario"/>
      </w:pPr>
      <w:r w:rsidRPr="002E175C">
        <w:t>[</w:t>
      </w:r>
      <w:r>
        <w:t xml:space="preserve">Explicar </w:t>
      </w:r>
      <w:r w:rsidR="00426225">
        <w:t>brevemente los pasos a seguir para el correcto</w:t>
      </w:r>
      <w:r>
        <w:t xml:space="preserve"> ingreso al Sistema]</w:t>
      </w:r>
    </w:p>
    <w:p w14:paraId="7690635A" w14:textId="77777777" w:rsidR="00D570A2" w:rsidRPr="002A33D7" w:rsidRDefault="00D570A2" w:rsidP="00895821">
      <w:pPr>
        <w:pStyle w:val="PSI-Comentario"/>
      </w:pPr>
    </w:p>
    <w:p w14:paraId="1C406BF5" w14:textId="77777777" w:rsidR="00C94E03" w:rsidRPr="002A33D7" w:rsidRDefault="00C94E03" w:rsidP="00C94E03">
      <w:pPr>
        <w:pStyle w:val="PSI-Ttulo2"/>
      </w:pPr>
      <w:bookmarkStart w:id="8" w:name="_Toc257629217"/>
      <w:r w:rsidRPr="002A33D7">
        <w:t>Componentes de Interfaz</w:t>
      </w:r>
      <w:bookmarkEnd w:id="8"/>
    </w:p>
    <w:p w14:paraId="6E7A5E02" w14:textId="77777777" w:rsidR="00D570A2" w:rsidRDefault="00D570A2" w:rsidP="00895821">
      <w:pPr>
        <w:pStyle w:val="PSI-Comentario"/>
      </w:pPr>
      <w:r w:rsidRPr="002E175C">
        <w:t>[</w:t>
      </w:r>
      <w:r>
        <w:t>Enumerar cada un</w:t>
      </w:r>
      <w:r w:rsidR="00895821">
        <w:t>o</w:t>
      </w:r>
      <w:r>
        <w:t xml:space="preserve"> de </w:t>
      </w:r>
      <w:r w:rsidR="00895821">
        <w:t>los</w:t>
      </w:r>
      <w:r>
        <w:t xml:space="preserve"> </w:t>
      </w:r>
      <w:r w:rsidR="00895821">
        <w:t>componentes de Interfaz</w:t>
      </w:r>
      <w:r>
        <w:t>, explicando a que hace referencia su utilización. Agregar Imagen]</w:t>
      </w:r>
    </w:p>
    <w:p w14:paraId="677561EB" w14:textId="77777777" w:rsidR="00F532CF" w:rsidRPr="002E175C" w:rsidRDefault="00F532CF" w:rsidP="00895821">
      <w:pPr>
        <w:pStyle w:val="PSI-Comentario"/>
      </w:pPr>
    </w:p>
    <w:p w14:paraId="1D3A637E" w14:textId="77777777" w:rsidR="00895821" w:rsidRDefault="00895821" w:rsidP="00895821">
      <w:pPr>
        <w:pStyle w:val="PSI-Ttulo1"/>
      </w:pPr>
      <w:bookmarkStart w:id="9" w:name="_Toc257629218"/>
      <w:r>
        <w:lastRenderedPageBreak/>
        <w:t>Uso del Sistema</w:t>
      </w:r>
      <w:bookmarkEnd w:id="9"/>
    </w:p>
    <w:p w14:paraId="64079A8F" w14:textId="77777777" w:rsidR="007C39B1" w:rsidRPr="002E175C" w:rsidRDefault="00895821" w:rsidP="00895821">
      <w:pPr>
        <w:pStyle w:val="PSI-Comentario"/>
      </w:pPr>
      <w:r w:rsidRPr="002E175C">
        <w:t xml:space="preserve"> </w:t>
      </w:r>
      <w:r w:rsidR="00F532CF" w:rsidRPr="002E175C">
        <w:t xml:space="preserve">[Descripción </w:t>
      </w:r>
      <w:r>
        <w:t>cada parte del sistema, que</w:t>
      </w:r>
      <w:r w:rsidR="00F532CF" w:rsidRPr="002E175C">
        <w:t xml:space="preserve"> acciones </w:t>
      </w:r>
      <w:r>
        <w:t>realiza</w:t>
      </w:r>
      <w:r w:rsidR="00F532CF" w:rsidRPr="002E175C">
        <w:t>,</w:t>
      </w:r>
      <w:r>
        <w:t xml:space="preserve"> </w:t>
      </w:r>
      <w:r w:rsidR="00E7283F">
        <w:t>exponer</w:t>
      </w:r>
      <w:r>
        <w:t xml:space="preserve"> sus pantallas, listar tipos de usuarios </w:t>
      </w:r>
      <w:r w:rsidR="00E7283F">
        <w:t>con</w:t>
      </w:r>
      <w:r>
        <w:t xml:space="preserve"> sus privilegios,</w:t>
      </w:r>
      <w:r w:rsidR="00F532CF" w:rsidRPr="002E175C">
        <w:t xml:space="preserve"> etc.]</w:t>
      </w:r>
    </w:p>
    <w:p w14:paraId="12C14C39" w14:textId="77777777" w:rsidR="00E7283F" w:rsidRDefault="00E7283F" w:rsidP="00E7283F">
      <w:pPr>
        <w:pStyle w:val="PSI-Ttulo1"/>
      </w:pPr>
    </w:p>
    <w:p w14:paraId="1C95EC3E" w14:textId="77777777" w:rsidR="00E7283F" w:rsidRDefault="00E7283F" w:rsidP="00E7283F">
      <w:pPr>
        <w:pStyle w:val="PSI-Ttulo1"/>
      </w:pPr>
      <w:bookmarkStart w:id="10" w:name="_Toc257629219"/>
      <w:r w:rsidRPr="00E7283F">
        <w:t>Anexo</w:t>
      </w:r>
      <w:bookmarkEnd w:id="10"/>
      <w:r>
        <w:t xml:space="preserve"> </w:t>
      </w:r>
    </w:p>
    <w:p w14:paraId="3E94CF94" w14:textId="77777777" w:rsidR="00E7283F" w:rsidRDefault="00E7283F" w:rsidP="00E7283F">
      <w:pPr>
        <w:pStyle w:val="PSI-Ttulo2"/>
      </w:pPr>
      <w:bookmarkStart w:id="11" w:name="_Toc163827985"/>
      <w:bookmarkStart w:id="12" w:name="_Toc257629220"/>
      <w:r w:rsidRPr="005371C7">
        <w:t>Guía rápida de Botones</w:t>
      </w:r>
      <w:bookmarkEnd w:id="11"/>
      <w:bookmarkEnd w:id="12"/>
      <w:r w:rsidRPr="005371C7">
        <w:t xml:space="preserve"> </w:t>
      </w:r>
    </w:p>
    <w:p w14:paraId="6DEC3E6C" w14:textId="77777777" w:rsidR="00E7283F" w:rsidRDefault="00E7283F" w:rsidP="00E7283F">
      <w:pPr>
        <w:pStyle w:val="PSI-Comentario"/>
      </w:pPr>
      <w:r>
        <w:t>[Listar los botones que posee el Software, explicando a que hace referencia cada uno de ellos]</w:t>
      </w:r>
    </w:p>
    <w:sectPr w:rsidR="00E7283F" w:rsidSect="0092483A">
      <w:headerReference w:type="default" r:id="rId12"/>
      <w:footerReference w:type="default" r:id="rId13"/>
      <w:pgSz w:w="11906" w:h="16838"/>
      <w:pgMar w:top="1535" w:right="1701" w:bottom="1417" w:left="1701" w:header="567" w:footer="57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7ADD6" w14:textId="77777777" w:rsidR="001D7295" w:rsidRDefault="001D7295" w:rsidP="00C94FBE">
      <w:pPr>
        <w:spacing w:before="0" w:line="240" w:lineRule="auto"/>
      </w:pPr>
      <w:r>
        <w:separator/>
      </w:r>
    </w:p>
    <w:p w14:paraId="3E3490BB" w14:textId="77777777" w:rsidR="001D7295" w:rsidRDefault="001D7295"/>
  </w:endnote>
  <w:endnote w:type="continuationSeparator" w:id="0">
    <w:p w14:paraId="2039AA87" w14:textId="77777777" w:rsidR="001D7295" w:rsidRDefault="001D7295" w:rsidP="00C94FBE">
      <w:pPr>
        <w:spacing w:before="0" w:line="240" w:lineRule="auto"/>
      </w:pPr>
      <w:r>
        <w:continuationSeparator/>
      </w:r>
    </w:p>
    <w:p w14:paraId="5F4FAE32" w14:textId="77777777" w:rsidR="001D7295" w:rsidRDefault="001D72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61002A87" w:usb1="80000000" w:usb2="00000008" w:usb3="00000000" w:csb0="000101FF" w:csb1="00000000"/>
  </w:font>
  <w:font w:name="Nimbus Roman No9 L">
    <w:altName w:val="Times New Roman"/>
    <w:charset w:val="00"/>
    <w:family w:val="roman"/>
    <w:pitch w:val="variable"/>
  </w:font>
  <w:font w:name="DejaVu Sans">
    <w:panose1 w:val="020B0603030804020204"/>
    <w:charset w:val="00"/>
    <w:family w:val="swiss"/>
    <w:pitch w:val="variable"/>
    <w:sig w:usb0="E7002EFF" w:usb1="D200FDFF" w:usb2="0A042029" w:usb3="00000000" w:csb0="8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24E95" w14:textId="77777777" w:rsidR="00D570A2" w:rsidRDefault="001D7295" w:rsidP="000F4F97">
    <w:pPr>
      <w:tabs>
        <w:tab w:val="center" w:pos="4252"/>
      </w:tabs>
    </w:pPr>
    <w:sdt>
      <w:sdtPr>
        <w:alias w:val="Compañía"/>
        <w:id w:val="3709535"/>
        <w:dataBinding w:prefixMappings="xmlns:ns0='http://schemas.openxmlformats.org/officeDocument/2006/extended-properties' " w:xpath="/ns0:Properties[1]/ns0:Company[1]" w:storeItemID="{6668398D-A668-4E3E-A5EB-62B293D839F1}"/>
        <w:text/>
      </w:sdtPr>
      <w:sdtEndPr/>
      <w:sdtContent>
        <w:r w:rsidR="00D570A2">
          <w:rPr>
            <w:lang w:val="es-AR"/>
          </w:rPr>
          <w:t xml:space="preserve">Nombre del Grupo de Desarrollo o Asignatura   </w:t>
        </w:r>
      </w:sdtContent>
    </w:sdt>
    <w:r>
      <w:rPr>
        <w:noProof/>
        <w:lang w:eastAsia="es-ES"/>
      </w:rPr>
      <w:pict w14:anchorId="5D8B9E3E">
        <v:group id="_x0000_s2075" style="position:absolute;left:0;text-align:left;margin-left:0;margin-top:0;width:611.15pt;height:64.75pt;flip:y;z-index:251676672;mso-width-percent:1000;mso-height-percent:900;mso-position-horizontal:center;mso-position-horizontal-relative:page;mso-position-vertical:bottom;mso-position-vertical-relative:page;mso-width-percent:1000;mso-height-percent:900;mso-height-relative:bottom-margin-area" coordorigin="8,9" coordsize="15823,1439" o:allowincell="f">
          <v:shapetype id="_x0000_t32" coordsize="21600,21600" o:spt="32" o:oned="t" path="m,l21600,21600e" filled="f">
            <v:path arrowok="t" fillok="f" o:connecttype="none"/>
            <o:lock v:ext="edit" shapetype="t"/>
          </v:shapetype>
          <v:shape id="_x0000_s2076" type="#_x0000_t32" style="position:absolute;left:9;top:1431;width:15822;height:0;mso-width-percent:1000;mso-position-horizontal:center;mso-position-horizontal-relative:page;mso-position-vertical:bottom;mso-position-vertical-relative:top-margin-area;mso-width-percent:1000" o:connectortype="straight" strokecolor="#31849b [2408]"/>
          <v:rect id="_x0000_s2077" style="position:absolute;left:8;top:9;width:4031;height:1439;mso-width-percent:400;mso-height-percent:1000;mso-width-percent:400;mso-height-percent:1000;mso-width-relative:margin;mso-height-relative:bottom-margin-area" filled="f" stroked="f"/>
          <w10:wrap anchorx="page" anchory="page"/>
        </v:group>
      </w:pict>
    </w:r>
    <w:r>
      <w:rPr>
        <w:noProof/>
        <w:lang w:eastAsia="es-ES"/>
      </w:rPr>
      <w:pict w14:anchorId="5042917B">
        <v:rect id="_x0000_s2074" style="position:absolute;left:0;text-align:left;margin-left:0;margin-top:0;width:7.15pt;height:63.95pt;z-index:251675648;mso-height-percent:900;mso-position-horizontal:center;mso-position-horizontal-relative:left-margin-area;mso-position-vertical:bottom;mso-position-vertical-relative:page;mso-height-percent:900;mso-height-relative:bottom-margin-area" fillcolor="#4bacc6 [3208]" strokecolor="#205867 [1608]">
          <w10:wrap anchorx="margin" anchory="page"/>
        </v:rect>
      </w:pict>
    </w:r>
    <w:sdt>
      <w:sdtPr>
        <w:id w:val="3709536"/>
        <w:docPartObj>
          <w:docPartGallery w:val="Page Numbers (Top of Page)"/>
          <w:docPartUnique/>
        </w:docPartObj>
      </w:sdtPr>
      <w:sdtEndPr/>
      <w:sdtContent>
        <w:r w:rsidR="00D570A2">
          <w:tab/>
        </w:r>
        <w:r w:rsidR="00D570A2">
          <w:tab/>
        </w:r>
        <w:r w:rsidR="00D570A2">
          <w:tab/>
        </w:r>
        <w:r w:rsidR="00D570A2">
          <w:tab/>
        </w:r>
        <w:r w:rsidR="00D570A2">
          <w:tab/>
        </w:r>
        <w:r w:rsidR="00D570A2" w:rsidRPr="00DD5A70">
          <w:rPr>
            <w:rFonts w:asciiTheme="majorHAnsi" w:hAnsiTheme="majorHAnsi" w:cstheme="majorHAnsi"/>
          </w:rPr>
          <w:t xml:space="preserve">Página </w:t>
        </w:r>
        <w:r w:rsidR="00DC27E6" w:rsidRPr="00DD5A70">
          <w:rPr>
            <w:rFonts w:asciiTheme="majorHAnsi" w:hAnsiTheme="majorHAnsi" w:cstheme="majorHAnsi"/>
          </w:rPr>
          <w:fldChar w:fldCharType="begin"/>
        </w:r>
        <w:r w:rsidR="00D570A2" w:rsidRPr="00DD5A70">
          <w:rPr>
            <w:rFonts w:asciiTheme="majorHAnsi" w:hAnsiTheme="majorHAnsi" w:cstheme="majorHAnsi"/>
          </w:rPr>
          <w:instrText xml:space="preserve"> PAGE </w:instrText>
        </w:r>
        <w:r w:rsidR="00DC27E6" w:rsidRPr="00DD5A70">
          <w:rPr>
            <w:rFonts w:asciiTheme="majorHAnsi" w:hAnsiTheme="majorHAnsi" w:cstheme="majorHAnsi"/>
          </w:rPr>
          <w:fldChar w:fldCharType="separate"/>
        </w:r>
        <w:r w:rsidR="00483274">
          <w:rPr>
            <w:rFonts w:asciiTheme="majorHAnsi" w:hAnsiTheme="majorHAnsi" w:cstheme="majorHAnsi"/>
            <w:noProof/>
          </w:rPr>
          <w:t>3</w:t>
        </w:r>
        <w:r w:rsidR="00DC27E6" w:rsidRPr="00DD5A70">
          <w:rPr>
            <w:rFonts w:asciiTheme="majorHAnsi" w:hAnsiTheme="majorHAnsi" w:cstheme="majorHAnsi"/>
          </w:rPr>
          <w:fldChar w:fldCharType="end"/>
        </w:r>
        <w:r w:rsidR="00D570A2" w:rsidRPr="00DD5A70">
          <w:rPr>
            <w:rFonts w:asciiTheme="majorHAnsi" w:hAnsiTheme="majorHAnsi" w:cstheme="majorHAnsi"/>
          </w:rPr>
          <w:t xml:space="preserve"> de </w:t>
        </w:r>
        <w:r w:rsidR="00DC27E6" w:rsidRPr="00DD5A70">
          <w:rPr>
            <w:rFonts w:asciiTheme="majorHAnsi" w:hAnsiTheme="majorHAnsi" w:cstheme="majorHAnsi"/>
          </w:rPr>
          <w:fldChar w:fldCharType="begin"/>
        </w:r>
        <w:r w:rsidR="00D570A2" w:rsidRPr="00DD5A70">
          <w:rPr>
            <w:rFonts w:asciiTheme="majorHAnsi" w:hAnsiTheme="majorHAnsi" w:cstheme="majorHAnsi"/>
          </w:rPr>
          <w:instrText xml:space="preserve"> NUMPAGES  </w:instrText>
        </w:r>
        <w:r w:rsidR="00DC27E6" w:rsidRPr="00DD5A70">
          <w:rPr>
            <w:rFonts w:asciiTheme="majorHAnsi" w:hAnsiTheme="majorHAnsi" w:cstheme="majorHAnsi"/>
          </w:rPr>
          <w:fldChar w:fldCharType="separate"/>
        </w:r>
        <w:r w:rsidR="00483274">
          <w:rPr>
            <w:rFonts w:asciiTheme="majorHAnsi" w:hAnsiTheme="majorHAnsi" w:cstheme="majorHAnsi"/>
            <w:noProof/>
          </w:rPr>
          <w:t>5</w:t>
        </w:r>
        <w:r w:rsidR="00DC27E6" w:rsidRPr="00DD5A70">
          <w:rPr>
            <w:rFonts w:asciiTheme="majorHAnsi" w:hAnsiTheme="majorHAnsi" w:cstheme="majorHAnsi"/>
          </w:rPr>
          <w:fldChar w:fldCharType="end"/>
        </w:r>
      </w:sdtContent>
    </w:sdt>
    <w:r>
      <w:rPr>
        <w:noProof/>
        <w:lang w:eastAsia="zh-TW"/>
      </w:rPr>
      <w:pict w14:anchorId="24D3F72C">
        <v:rect id="_x0000_s2059" style="position:absolute;left:0;text-align:left;margin-left:0;margin-top:0;width:7.15pt;height:63.95pt;z-index:251670528;mso-height-percent:900;mso-position-horizontal:center;mso-position-horizontal-relative:right-margin-area;mso-position-vertical:bottom;mso-position-vertical-relative:page;mso-height-percent:900;mso-height-relative:bottom-margin-area" fillcolor="#4bacc6 [3208]" strokecolor="#205867 [1608]">
          <w10:wrap anchorx="page" anchory="page"/>
        </v:rect>
      </w:pict>
    </w:r>
  </w:p>
  <w:sdt>
    <w:sdtPr>
      <w:alias w:val="Autor"/>
      <w:id w:val="10350663"/>
      <w:dataBinding w:prefixMappings="xmlns:ns0='http://purl.org/dc/elements/1.1/' xmlns:ns1='http://schemas.openxmlformats.org/package/2006/metadata/core-properties' " w:xpath="/ns1:coreProperties[1]/ns0:creator[1]" w:storeItemID="{6C3C8BC8-F283-45AE-878A-BAB7291924A1}"/>
      <w:text/>
    </w:sdtPr>
    <w:sdtEndPr/>
    <w:sdtContent>
      <w:p w14:paraId="0EBD9E0C" w14:textId="77777777" w:rsidR="00D570A2" w:rsidRDefault="008E5B8C" w:rsidP="0092483A">
        <w:pPr>
          <w:tabs>
            <w:tab w:val="center" w:pos="4252"/>
          </w:tabs>
          <w:spacing w:before="0"/>
        </w:pPr>
        <w:r>
          <w:t>brayan morales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640A4" w14:textId="77777777" w:rsidR="001D7295" w:rsidRDefault="001D7295" w:rsidP="00C94FBE">
      <w:pPr>
        <w:spacing w:before="0" w:line="240" w:lineRule="auto"/>
      </w:pPr>
      <w:r>
        <w:separator/>
      </w:r>
    </w:p>
    <w:p w14:paraId="301A8329" w14:textId="77777777" w:rsidR="001D7295" w:rsidRDefault="001D7295"/>
  </w:footnote>
  <w:footnote w:type="continuationSeparator" w:id="0">
    <w:p w14:paraId="53826A8D" w14:textId="77777777" w:rsidR="001D7295" w:rsidRDefault="001D7295" w:rsidP="00C94FBE">
      <w:pPr>
        <w:spacing w:before="0" w:line="240" w:lineRule="auto"/>
      </w:pPr>
      <w:r>
        <w:continuationSeparator/>
      </w:r>
    </w:p>
    <w:p w14:paraId="4D3E8454" w14:textId="77777777" w:rsidR="001D7295" w:rsidRDefault="001D72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alias w:val="Título"/>
      <w:id w:val="11545881"/>
      <w:dataBinding w:prefixMappings="xmlns:ns0='http://schemas.openxmlformats.org/package/2006/metadata/core-properties' xmlns:ns1='http://purl.org/dc/elements/1.1/'" w:xpath="/ns0:coreProperties[1]/ns1:title[1]" w:storeItemID="{6C3C8BC8-F283-45AE-878A-BAB7291924A1}"/>
      <w:text/>
    </w:sdtPr>
    <w:sdtEndPr/>
    <w:sdtContent>
      <w:p w14:paraId="38BA1823" w14:textId="77777777" w:rsidR="00D570A2" w:rsidRDefault="00D570A2">
        <w:pPr>
          <w:pStyle w:val="Encabezado"/>
          <w:rPr>
            <w:rFonts w:asciiTheme="majorHAnsi" w:eastAsiaTheme="majorEastAsia" w:hAnsiTheme="majorHAnsi" w:cstheme="majorBidi"/>
          </w:rPr>
        </w:pPr>
        <w:r>
          <w:rPr>
            <w:rFonts w:asciiTheme="majorHAnsi" w:eastAsiaTheme="majorEastAsia" w:hAnsiTheme="majorHAnsi" w:cstheme="majorBidi"/>
            <w:lang w:val="es-AR"/>
          </w:rPr>
          <w:t>Manual de Usuario</w:t>
        </w:r>
      </w:p>
    </w:sdtContent>
  </w:sdt>
  <w:p w14:paraId="563CD067" w14:textId="77777777" w:rsidR="00D570A2" w:rsidRPr="000F4F97" w:rsidRDefault="00D570A2" w:rsidP="000F4F97">
    <w:pPr>
      <w:pStyle w:val="Encabezado"/>
      <w:tabs>
        <w:tab w:val="clear" w:pos="4252"/>
        <w:tab w:val="clear" w:pos="8504"/>
        <w:tab w:val="left" w:pos="7740"/>
      </w:tabs>
      <w:ind w:left="0" w:firstLine="0"/>
      <w:rPr>
        <w:rFonts w:asciiTheme="majorHAnsi" w:eastAsiaTheme="majorEastAsia" w:hAnsiTheme="majorHAnsi" w:cstheme="majorBidi"/>
        <w:szCs w:val="36"/>
      </w:rPr>
    </w:pPr>
    <w:r>
      <w:rPr>
        <w:rFonts w:asciiTheme="majorHAnsi" w:eastAsiaTheme="majorEastAsia" w:hAnsiTheme="majorHAnsi" w:cstheme="majorBidi"/>
        <w:noProof/>
        <w:szCs w:val="36"/>
        <w:lang w:eastAsia="es-ES"/>
      </w:rPr>
      <w:drawing>
        <wp:anchor distT="0" distB="0" distL="114300" distR="114300" simplePos="0" relativeHeight="251684864" behindDoc="0" locked="0" layoutInCell="1" allowOverlap="1" wp14:anchorId="7E65FFE5" wp14:editId="2A16E8C8">
          <wp:simplePos x="0" y="0"/>
          <wp:positionH relativeFrom="margin">
            <wp:posOffset>5235575</wp:posOffset>
          </wp:positionH>
          <wp:positionV relativeFrom="margin">
            <wp:posOffset>-857885</wp:posOffset>
          </wp:positionV>
          <wp:extent cx="669290" cy="669290"/>
          <wp:effectExtent l="0" t="0" r="0" b="0"/>
          <wp:wrapSquare wrapText="bothSides"/>
          <wp:docPr id="6" name="0 Imagen" descr="psi-neg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i-negro.png"/>
                  <pic:cNvPicPr/>
                </pic:nvPicPr>
                <pic:blipFill>
                  <a:blip r:embed="rId1"/>
                  <a:stretch>
                    <a:fillRect/>
                  </a:stretch>
                </pic:blipFill>
                <pic:spPr>
                  <a:xfrm>
                    <a:off x="0" y="0"/>
                    <a:ext cx="669290" cy="669290"/>
                  </a:xfrm>
                  <a:prstGeom prst="rect">
                    <a:avLst/>
                  </a:prstGeom>
                </pic:spPr>
              </pic:pic>
            </a:graphicData>
          </a:graphic>
        </wp:anchor>
      </w:drawing>
    </w:r>
    <w:r>
      <w:rPr>
        <w:rFonts w:asciiTheme="majorHAnsi" w:eastAsiaTheme="majorEastAsia" w:hAnsiTheme="majorHAnsi" w:cstheme="majorBidi"/>
        <w:noProof/>
        <w:szCs w:val="36"/>
        <w:lang w:eastAsia="es-ES"/>
      </w:rPr>
      <w:drawing>
        <wp:anchor distT="0" distB="0" distL="114300" distR="114300" simplePos="0" relativeHeight="251682816" behindDoc="0" locked="0" layoutInCell="1" allowOverlap="1" wp14:anchorId="4BED0C69" wp14:editId="6001E41F">
          <wp:simplePos x="0" y="0"/>
          <wp:positionH relativeFrom="margin">
            <wp:posOffset>-470535</wp:posOffset>
          </wp:positionH>
          <wp:positionV relativeFrom="margin">
            <wp:posOffset>-860425</wp:posOffset>
          </wp:positionV>
          <wp:extent cx="425450" cy="666750"/>
          <wp:effectExtent l="19050" t="0" r="0" b="0"/>
          <wp:wrapSquare wrapText="bothSides"/>
          <wp:docPr id="3" name="1 Imagen" descr="UN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PA.JPG"/>
                  <pic:cNvPicPr/>
                </pic:nvPicPr>
                <pic:blipFill>
                  <a:blip r:embed="rId2"/>
                  <a:stretch>
                    <a:fillRect/>
                  </a:stretch>
                </pic:blipFill>
                <pic:spPr>
                  <a:xfrm>
                    <a:off x="0" y="0"/>
                    <a:ext cx="425450" cy="666750"/>
                  </a:xfrm>
                  <a:prstGeom prst="rect">
                    <a:avLst/>
                  </a:prstGeom>
                </pic:spPr>
              </pic:pic>
            </a:graphicData>
          </a:graphic>
        </wp:anchor>
      </w:drawing>
    </w:r>
    <w:r w:rsidR="001D7295">
      <w:rPr>
        <w:rFonts w:asciiTheme="majorHAnsi" w:eastAsiaTheme="majorEastAsia" w:hAnsiTheme="majorHAnsi" w:cstheme="majorBidi"/>
        <w:noProof/>
        <w:szCs w:val="36"/>
        <w:lang w:eastAsia="es-ES"/>
      </w:rPr>
      <w:pict w14:anchorId="43995A25">
        <v:rect id="_x0000_s2089" style="position:absolute;margin-left:38.9pt;margin-top:0;width:7.15pt;height:62.9pt;z-index:251680768;mso-height-percent:900;mso-position-horizontal-relative:left-margin-area;mso-position-vertical-relative:page;mso-height-percent:900;mso-height-relative:bottom-margin-area" fillcolor="#4bacc6 [3208]" strokecolor="#205867 [1608]">
          <w10:wrap anchorx="margin" anchory="page"/>
        </v:rect>
      </w:pict>
    </w:r>
    <w:r w:rsidR="001D7295">
      <w:rPr>
        <w:rFonts w:asciiTheme="majorHAnsi" w:eastAsiaTheme="majorEastAsia" w:hAnsiTheme="majorHAnsi" w:cstheme="majorBidi"/>
        <w:noProof/>
        <w:szCs w:val="36"/>
        <w:lang w:eastAsia="es-ES"/>
      </w:rPr>
      <w:pict w14:anchorId="6D2411F5">
        <v:rect id="_x0000_s2082" style="position:absolute;margin-left:549.2pt;margin-top:0;width:7.15pt;height:62.95pt;z-index:251678720;mso-height-percent:900;mso-position-horizontal-relative:left-margin-area;mso-position-vertical-relative:page;mso-height-percent:900;mso-height-relative:bottom-margin-area" fillcolor="#4bacc6 [3208]" strokecolor="#205867 [1608]">
          <w10:wrap anchorx="margin" anchory="page"/>
        </v:rect>
      </w:pict>
    </w:r>
    <w:r w:rsidR="001D7295">
      <w:rPr>
        <w:rFonts w:asciiTheme="majorHAnsi" w:eastAsiaTheme="majorEastAsia" w:hAnsiTheme="majorHAnsi" w:cstheme="majorBidi"/>
        <w:noProof/>
        <w:szCs w:val="36"/>
        <w:lang w:eastAsia="es-ES"/>
      </w:rPr>
      <w:pict w14:anchorId="1BD1E003">
        <v:group id="_x0000_s2083" style="position:absolute;margin-left:0;margin-top:0;width:594.45pt;height:64.2pt;z-index:251679744;mso-width-percent:1000;mso-position-horizontal:center;mso-position-horizontal-relative:page;mso-position-vertical:top;mso-position-vertical-relative:page;mso-width-percent:1000;mso-height-relative:top-margin-area" coordorigin="8,9" coordsize="15823,1439">
          <v:shapetype id="_x0000_t32" coordsize="21600,21600" o:spt="32" o:oned="t" path="m,l21600,21600e" filled="f">
            <v:path arrowok="t" fillok="f" o:connecttype="none"/>
            <o:lock v:ext="edit" shapetype="t"/>
          </v:shapetype>
          <v:shape id="_x0000_s2084" type="#_x0000_t32" style="position:absolute;left:9;top:1431;width:15822;height:0;mso-width-percent:1000;mso-position-horizontal:center;mso-position-horizontal-relative:page;mso-position-vertical:bottom;mso-position-vertical-relative:top-margin-area;mso-width-percent:1000" o:connectortype="straight" strokecolor="#31849b [2408]"/>
          <v:rect id="_x0000_s2085" style="position:absolute;left:8;top:9;width:4031;height:1439;mso-width-percent:400;mso-height-percent:1000;mso-width-percent:400;mso-height-percent:1000;mso-width-relative:margin;mso-height-relative:bottom-margin-area" filled="f" stroked="f"/>
          <w10:wrap anchorx="page" anchory="page"/>
        </v:group>
      </w:pict>
    </w:r>
    <w:sdt>
      <w:sdtPr>
        <w:rPr>
          <w:rFonts w:asciiTheme="majorHAnsi" w:eastAsiaTheme="majorEastAsia" w:hAnsiTheme="majorHAnsi" w:cstheme="majorBidi"/>
          <w:szCs w:val="36"/>
        </w:rPr>
        <w:alias w:val="Subtítulo"/>
        <w:id w:val="11545882"/>
        <w:dataBinding w:prefixMappings="xmlns:ns0='http://schemas.openxmlformats.org/package/2006/metadata/core-properties' xmlns:ns1='http://purl.org/dc/elements/1.1/'" w:xpath="/ns0:coreProperties[1]/ns1:subject[1]" w:storeItemID="{6C3C8BC8-F283-45AE-878A-BAB7291924A1}"/>
        <w:text/>
      </w:sdtPr>
      <w:sdtEndPr/>
      <w:sdtContent>
        <w:r w:rsidR="00483274">
          <w:rPr>
            <w:rFonts w:asciiTheme="majorHAnsi" w:eastAsiaTheme="majorEastAsia" w:hAnsiTheme="majorHAnsi" w:cstheme="majorBidi"/>
            <w:szCs w:val="36"/>
          </w:rPr>
          <w:t>&lt;Nombre del Proyecto&gt;</w:t>
        </w:r>
      </w:sdtContent>
    </w:sdt>
    <w:r>
      <w:rPr>
        <w:rFonts w:asciiTheme="majorHAnsi" w:eastAsiaTheme="majorEastAsia" w:hAnsiTheme="majorHAnsi" w:cstheme="majorBidi"/>
        <w:szCs w:val="3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decimal"/>
      <w:lvlText w:val=" %1 "/>
      <w:lvlJc w:val="left"/>
      <w:pPr>
        <w:tabs>
          <w:tab w:val="num" w:pos="363"/>
        </w:tabs>
        <w:ind w:left="363" w:hanging="363"/>
      </w:pPr>
    </w:lvl>
    <w:lvl w:ilvl="1">
      <w:start w:val="1"/>
      <w:numFmt w:val="decimal"/>
      <w:lvlText w:val=" %1.%2 "/>
      <w:lvlJc w:val="left"/>
      <w:pPr>
        <w:tabs>
          <w:tab w:val="num" w:pos="723"/>
        </w:tabs>
        <w:ind w:left="723" w:hanging="360"/>
      </w:pPr>
    </w:lvl>
    <w:lvl w:ilvl="2">
      <w:start w:val="1"/>
      <w:numFmt w:val="decimal"/>
      <w:lvlText w:val=" %1.%2.%3 "/>
      <w:lvlJc w:val="left"/>
      <w:pPr>
        <w:tabs>
          <w:tab w:val="num" w:pos="1440"/>
        </w:tabs>
        <w:ind w:left="1440" w:hanging="360"/>
      </w:pPr>
    </w:lvl>
    <w:lvl w:ilvl="3">
      <w:start w:val="1"/>
      <w:numFmt w:val="decimal"/>
      <w:lvlText w:val=" %1.%2.%3.%4 "/>
      <w:lvlJc w:val="left"/>
      <w:pPr>
        <w:tabs>
          <w:tab w:val="num" w:pos="1800"/>
        </w:tabs>
        <w:ind w:left="1800" w:hanging="360"/>
      </w:pPr>
    </w:lvl>
    <w:lvl w:ilvl="4">
      <w:start w:val="1"/>
      <w:numFmt w:val="decimal"/>
      <w:lvlText w:val=" %1.%2.%3.%4.%5 "/>
      <w:lvlJc w:val="left"/>
      <w:pPr>
        <w:tabs>
          <w:tab w:val="num" w:pos="2160"/>
        </w:tabs>
        <w:ind w:left="2160" w:hanging="360"/>
      </w:pPr>
    </w:lvl>
    <w:lvl w:ilvl="5">
      <w:start w:val="1"/>
      <w:numFmt w:val="decimal"/>
      <w:lvlText w:val=" %1.%2.%3.%4.%5.%6 "/>
      <w:lvlJc w:val="left"/>
      <w:pPr>
        <w:tabs>
          <w:tab w:val="num" w:pos="2520"/>
        </w:tabs>
        <w:ind w:left="2520" w:hanging="360"/>
      </w:pPr>
    </w:lvl>
    <w:lvl w:ilvl="6">
      <w:start w:val="1"/>
      <w:numFmt w:val="decimal"/>
      <w:lvlText w:val=" %1.%2.%3.%4.%5.%6.%7 "/>
      <w:lvlJc w:val="left"/>
      <w:pPr>
        <w:tabs>
          <w:tab w:val="num" w:pos="2880"/>
        </w:tabs>
        <w:ind w:left="2880" w:hanging="360"/>
      </w:pPr>
    </w:lvl>
    <w:lvl w:ilvl="7">
      <w:start w:val="1"/>
      <w:numFmt w:val="decimal"/>
      <w:lvlText w:val=" %1.%2.%3.%4.%5.%6.%7.%8 "/>
      <w:lvlJc w:val="left"/>
      <w:pPr>
        <w:tabs>
          <w:tab w:val="num" w:pos="3240"/>
        </w:tabs>
        <w:ind w:left="3240" w:hanging="360"/>
      </w:pPr>
    </w:lvl>
    <w:lvl w:ilvl="8">
      <w:start w:val="1"/>
      <w:numFmt w:val="decimal"/>
      <w:lvlText w:val=" %1.%2.%3.%4.%5.%6.%7.%8.%9 "/>
      <w:lvlJc w:val="left"/>
      <w:pPr>
        <w:tabs>
          <w:tab w:val="num" w:pos="3600"/>
        </w:tabs>
        <w:ind w:left="3600" w:hanging="360"/>
      </w:pPr>
    </w:lvl>
  </w:abstractNum>
  <w:abstractNum w:abstractNumId="1"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2" w15:restartNumberingAfterBreak="0">
    <w:nsid w:val="00000004"/>
    <w:multiLevelType w:val="multilevel"/>
    <w:tmpl w:val="796A751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3"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4"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5" w15:restartNumberingAfterBreak="0">
    <w:nsid w:val="11EC450D"/>
    <w:multiLevelType w:val="hybridMultilevel"/>
    <w:tmpl w:val="8D1847A2"/>
    <w:lvl w:ilvl="0" w:tplc="0C0A0001">
      <w:start w:val="1"/>
      <w:numFmt w:val="bullet"/>
      <w:lvlText w:val=""/>
      <w:lvlJc w:val="left"/>
      <w:pPr>
        <w:ind w:left="829" w:hanging="360"/>
      </w:pPr>
      <w:rPr>
        <w:rFonts w:ascii="Symbol" w:hAnsi="Symbol" w:hint="default"/>
      </w:rPr>
    </w:lvl>
    <w:lvl w:ilvl="1" w:tplc="0C0A0003" w:tentative="1">
      <w:start w:val="1"/>
      <w:numFmt w:val="bullet"/>
      <w:lvlText w:val="o"/>
      <w:lvlJc w:val="left"/>
      <w:pPr>
        <w:ind w:left="1549" w:hanging="360"/>
      </w:pPr>
      <w:rPr>
        <w:rFonts w:ascii="Courier New" w:hAnsi="Courier New" w:cs="Courier New" w:hint="default"/>
      </w:rPr>
    </w:lvl>
    <w:lvl w:ilvl="2" w:tplc="0C0A0005" w:tentative="1">
      <w:start w:val="1"/>
      <w:numFmt w:val="bullet"/>
      <w:lvlText w:val=""/>
      <w:lvlJc w:val="left"/>
      <w:pPr>
        <w:ind w:left="2269" w:hanging="360"/>
      </w:pPr>
      <w:rPr>
        <w:rFonts w:ascii="Wingdings" w:hAnsi="Wingdings" w:hint="default"/>
      </w:rPr>
    </w:lvl>
    <w:lvl w:ilvl="3" w:tplc="0C0A0001" w:tentative="1">
      <w:start w:val="1"/>
      <w:numFmt w:val="bullet"/>
      <w:lvlText w:val=""/>
      <w:lvlJc w:val="left"/>
      <w:pPr>
        <w:ind w:left="2989" w:hanging="360"/>
      </w:pPr>
      <w:rPr>
        <w:rFonts w:ascii="Symbol" w:hAnsi="Symbol" w:hint="default"/>
      </w:rPr>
    </w:lvl>
    <w:lvl w:ilvl="4" w:tplc="0C0A0003" w:tentative="1">
      <w:start w:val="1"/>
      <w:numFmt w:val="bullet"/>
      <w:lvlText w:val="o"/>
      <w:lvlJc w:val="left"/>
      <w:pPr>
        <w:ind w:left="3709" w:hanging="360"/>
      </w:pPr>
      <w:rPr>
        <w:rFonts w:ascii="Courier New" w:hAnsi="Courier New" w:cs="Courier New" w:hint="default"/>
      </w:rPr>
    </w:lvl>
    <w:lvl w:ilvl="5" w:tplc="0C0A0005" w:tentative="1">
      <w:start w:val="1"/>
      <w:numFmt w:val="bullet"/>
      <w:lvlText w:val=""/>
      <w:lvlJc w:val="left"/>
      <w:pPr>
        <w:ind w:left="4429" w:hanging="360"/>
      </w:pPr>
      <w:rPr>
        <w:rFonts w:ascii="Wingdings" w:hAnsi="Wingdings" w:hint="default"/>
      </w:rPr>
    </w:lvl>
    <w:lvl w:ilvl="6" w:tplc="0C0A0001" w:tentative="1">
      <w:start w:val="1"/>
      <w:numFmt w:val="bullet"/>
      <w:lvlText w:val=""/>
      <w:lvlJc w:val="left"/>
      <w:pPr>
        <w:ind w:left="5149" w:hanging="360"/>
      </w:pPr>
      <w:rPr>
        <w:rFonts w:ascii="Symbol" w:hAnsi="Symbol" w:hint="default"/>
      </w:rPr>
    </w:lvl>
    <w:lvl w:ilvl="7" w:tplc="0C0A0003" w:tentative="1">
      <w:start w:val="1"/>
      <w:numFmt w:val="bullet"/>
      <w:lvlText w:val="o"/>
      <w:lvlJc w:val="left"/>
      <w:pPr>
        <w:ind w:left="5869" w:hanging="360"/>
      </w:pPr>
      <w:rPr>
        <w:rFonts w:ascii="Courier New" w:hAnsi="Courier New" w:cs="Courier New" w:hint="default"/>
      </w:rPr>
    </w:lvl>
    <w:lvl w:ilvl="8" w:tplc="0C0A0005" w:tentative="1">
      <w:start w:val="1"/>
      <w:numFmt w:val="bullet"/>
      <w:lvlText w:val=""/>
      <w:lvlJc w:val="left"/>
      <w:pPr>
        <w:ind w:left="6589" w:hanging="360"/>
      </w:pPr>
      <w:rPr>
        <w:rFonts w:ascii="Wingdings" w:hAnsi="Wingdings" w:hint="default"/>
      </w:rPr>
    </w:lvl>
  </w:abstractNum>
  <w:abstractNum w:abstractNumId="6" w15:restartNumberingAfterBreak="0">
    <w:nsid w:val="255F5799"/>
    <w:multiLevelType w:val="hybridMultilevel"/>
    <w:tmpl w:val="B8F40458"/>
    <w:lvl w:ilvl="0" w:tplc="5E8E03B8">
      <w:start w:val="1"/>
      <w:numFmt w:val="decimal"/>
      <w:lvlText w:val="%1."/>
      <w:lvlJc w:val="left"/>
      <w:pPr>
        <w:ind w:left="720" w:hanging="360"/>
      </w:pPr>
    </w:lvl>
    <w:lvl w:ilvl="1" w:tplc="F990A722" w:tentative="1">
      <w:start w:val="1"/>
      <w:numFmt w:val="lowerLetter"/>
      <w:lvlText w:val="%2."/>
      <w:lvlJc w:val="left"/>
      <w:pPr>
        <w:ind w:left="1440" w:hanging="360"/>
      </w:pPr>
    </w:lvl>
    <w:lvl w:ilvl="2" w:tplc="756C1460" w:tentative="1">
      <w:start w:val="1"/>
      <w:numFmt w:val="lowerRoman"/>
      <w:lvlText w:val="%3."/>
      <w:lvlJc w:val="right"/>
      <w:pPr>
        <w:ind w:left="2160" w:hanging="180"/>
      </w:pPr>
    </w:lvl>
    <w:lvl w:ilvl="3" w:tplc="153E6918" w:tentative="1">
      <w:start w:val="1"/>
      <w:numFmt w:val="decimal"/>
      <w:lvlText w:val="%4."/>
      <w:lvlJc w:val="left"/>
      <w:pPr>
        <w:ind w:left="2880" w:hanging="360"/>
      </w:pPr>
    </w:lvl>
    <w:lvl w:ilvl="4" w:tplc="5E36956C" w:tentative="1">
      <w:start w:val="1"/>
      <w:numFmt w:val="lowerLetter"/>
      <w:lvlText w:val="%5."/>
      <w:lvlJc w:val="left"/>
      <w:pPr>
        <w:ind w:left="3600" w:hanging="360"/>
      </w:pPr>
    </w:lvl>
    <w:lvl w:ilvl="5" w:tplc="D3144174" w:tentative="1">
      <w:start w:val="1"/>
      <w:numFmt w:val="lowerRoman"/>
      <w:lvlText w:val="%6."/>
      <w:lvlJc w:val="right"/>
      <w:pPr>
        <w:ind w:left="4320" w:hanging="180"/>
      </w:pPr>
    </w:lvl>
    <w:lvl w:ilvl="6" w:tplc="52EC7DCE" w:tentative="1">
      <w:start w:val="1"/>
      <w:numFmt w:val="decimal"/>
      <w:lvlText w:val="%7."/>
      <w:lvlJc w:val="left"/>
      <w:pPr>
        <w:ind w:left="5040" w:hanging="360"/>
      </w:pPr>
    </w:lvl>
    <w:lvl w:ilvl="7" w:tplc="D15C2CD6" w:tentative="1">
      <w:start w:val="1"/>
      <w:numFmt w:val="lowerLetter"/>
      <w:lvlText w:val="%8."/>
      <w:lvlJc w:val="left"/>
      <w:pPr>
        <w:ind w:left="5760" w:hanging="360"/>
      </w:pPr>
    </w:lvl>
    <w:lvl w:ilvl="8" w:tplc="8FA41414" w:tentative="1">
      <w:start w:val="1"/>
      <w:numFmt w:val="lowerRoman"/>
      <w:lvlText w:val="%9."/>
      <w:lvlJc w:val="right"/>
      <w:pPr>
        <w:ind w:left="6480" w:hanging="180"/>
      </w:pPr>
    </w:lvl>
  </w:abstractNum>
  <w:abstractNum w:abstractNumId="7" w15:restartNumberingAfterBreak="0">
    <w:nsid w:val="487036EC"/>
    <w:multiLevelType w:val="hybridMultilevel"/>
    <w:tmpl w:val="BDFE724A"/>
    <w:lvl w:ilvl="0" w:tplc="E9224652">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2D90BB8"/>
    <w:multiLevelType w:val="hybridMultilevel"/>
    <w:tmpl w:val="1D2461DE"/>
    <w:lvl w:ilvl="0" w:tplc="18B8CB8A">
      <w:start w:val="1"/>
      <w:numFmt w:val="decimal"/>
      <w:pStyle w:val="PSI-ComentarioNumeracin"/>
      <w:lvlText w:val="%1."/>
      <w:lvlJc w:val="left"/>
      <w:pPr>
        <w:ind w:left="1072" w:hanging="360"/>
      </w:pPr>
      <w:rPr>
        <w:rFonts w:hint="default"/>
      </w:rPr>
    </w:lvl>
    <w:lvl w:ilvl="1" w:tplc="0C0A0003" w:tentative="1">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abstractNum w:abstractNumId="9" w15:restartNumberingAfterBreak="0">
    <w:nsid w:val="708E589C"/>
    <w:multiLevelType w:val="multilevel"/>
    <w:tmpl w:val="381042D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304"/>
        </w:tabs>
        <w:ind w:left="1304" w:hanging="737"/>
      </w:pPr>
      <w:rPr>
        <w:rFonts w:hint="default"/>
      </w:rPr>
    </w:lvl>
    <w:lvl w:ilvl="2">
      <w:start w:val="1"/>
      <w:numFmt w:val="decimal"/>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7DD64906"/>
    <w:multiLevelType w:val="hybridMultilevel"/>
    <w:tmpl w:val="795E7434"/>
    <w:lvl w:ilvl="0" w:tplc="4D52D046">
      <w:start w:val="1"/>
      <w:numFmt w:val="bullet"/>
      <w:pStyle w:val="PSI-ComentarioVieta"/>
      <w:lvlText w:val=""/>
      <w:lvlJc w:val="left"/>
      <w:pPr>
        <w:ind w:left="1072" w:hanging="360"/>
      </w:pPr>
      <w:rPr>
        <w:rFonts w:ascii="Symbol" w:hAnsi="Symbol" w:hint="default"/>
      </w:rPr>
    </w:lvl>
    <w:lvl w:ilvl="1" w:tplc="0C0A0003" w:tentative="1">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num w:numId="1">
    <w:abstractNumId w:val="6"/>
  </w:num>
  <w:num w:numId="2">
    <w:abstractNumId w:val="7"/>
  </w:num>
  <w:num w:numId="3">
    <w:abstractNumId w:val="7"/>
  </w:num>
  <w:num w:numId="4">
    <w:abstractNumId w:val="7"/>
  </w:num>
  <w:num w:numId="5">
    <w:abstractNumId w:val="2"/>
  </w:num>
  <w:num w:numId="6">
    <w:abstractNumId w:val="3"/>
  </w:num>
  <w:num w:numId="7">
    <w:abstractNumId w:val="4"/>
  </w:num>
  <w:num w:numId="8">
    <w:abstractNumId w:val="1"/>
  </w:num>
  <w:num w:numId="9">
    <w:abstractNumId w:val="9"/>
  </w:num>
  <w:num w:numId="10">
    <w:abstractNumId w:val="10"/>
  </w:num>
  <w:num w:numId="11">
    <w:abstractNumId w:val="5"/>
  </w:num>
  <w:num w:numId="12">
    <w:abstractNumId w:val="8"/>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attachedTemplate r:id="rId1"/>
  <w:defaultTabStop w:val="708"/>
  <w:hyphenationZone w:val="425"/>
  <w:drawingGridHorizontalSpacing w:val="110"/>
  <w:displayHorizontalDrawingGridEvery w:val="2"/>
  <w:characterSpacingControl w:val="doNotCompress"/>
  <w:hdrShapeDefaults>
    <o:shapedefaults v:ext="edit" spidmax="2090">
      <o:colormru v:ext="edit" colors="#4bacc6"/>
    </o:shapedefaults>
    <o:shapelayout v:ext="edit">
      <o:idmap v:ext="edit" data="2"/>
      <o:rules v:ext="edit">
        <o:r id="V:Rule1" type="connector" idref="#_x0000_s2076"/>
        <o:r id="V:Rule2" type="connector" idref="#_x0000_s2084"/>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8E5B8C"/>
    <w:rsid w:val="00011BED"/>
    <w:rsid w:val="00017EFE"/>
    <w:rsid w:val="00045F1A"/>
    <w:rsid w:val="00063180"/>
    <w:rsid w:val="00066EA1"/>
    <w:rsid w:val="00087F53"/>
    <w:rsid w:val="00092BC0"/>
    <w:rsid w:val="00092C6D"/>
    <w:rsid w:val="000A0FE7"/>
    <w:rsid w:val="000C4C42"/>
    <w:rsid w:val="000C4E31"/>
    <w:rsid w:val="000D4C6E"/>
    <w:rsid w:val="000D5151"/>
    <w:rsid w:val="000F1888"/>
    <w:rsid w:val="000F4F97"/>
    <w:rsid w:val="000F79DF"/>
    <w:rsid w:val="0010416D"/>
    <w:rsid w:val="00113DF4"/>
    <w:rsid w:val="00115816"/>
    <w:rsid w:val="001163FF"/>
    <w:rsid w:val="0012205F"/>
    <w:rsid w:val="001410A7"/>
    <w:rsid w:val="00144AE4"/>
    <w:rsid w:val="00150702"/>
    <w:rsid w:val="00183953"/>
    <w:rsid w:val="00185A46"/>
    <w:rsid w:val="00191198"/>
    <w:rsid w:val="001950C8"/>
    <w:rsid w:val="001953ED"/>
    <w:rsid w:val="001A2EE6"/>
    <w:rsid w:val="001C6104"/>
    <w:rsid w:val="001C799E"/>
    <w:rsid w:val="001D7295"/>
    <w:rsid w:val="001F5F92"/>
    <w:rsid w:val="001F6728"/>
    <w:rsid w:val="0020621B"/>
    <w:rsid w:val="00217A70"/>
    <w:rsid w:val="00224B75"/>
    <w:rsid w:val="00253D2B"/>
    <w:rsid w:val="00266C42"/>
    <w:rsid w:val="00283E5A"/>
    <w:rsid w:val="00295CA9"/>
    <w:rsid w:val="002A41AA"/>
    <w:rsid w:val="002B506A"/>
    <w:rsid w:val="002B5AF9"/>
    <w:rsid w:val="002D0CCB"/>
    <w:rsid w:val="002E0AB6"/>
    <w:rsid w:val="002E7874"/>
    <w:rsid w:val="002F1461"/>
    <w:rsid w:val="003130E3"/>
    <w:rsid w:val="00313D10"/>
    <w:rsid w:val="003149A1"/>
    <w:rsid w:val="003163C6"/>
    <w:rsid w:val="00344258"/>
    <w:rsid w:val="00346864"/>
    <w:rsid w:val="00350E39"/>
    <w:rsid w:val="003560F2"/>
    <w:rsid w:val="00363FD1"/>
    <w:rsid w:val="003841FD"/>
    <w:rsid w:val="00397566"/>
    <w:rsid w:val="003B7F1F"/>
    <w:rsid w:val="003C54B1"/>
    <w:rsid w:val="003E12FE"/>
    <w:rsid w:val="0040066E"/>
    <w:rsid w:val="00426225"/>
    <w:rsid w:val="004525FF"/>
    <w:rsid w:val="004807AF"/>
    <w:rsid w:val="00483274"/>
    <w:rsid w:val="00484C92"/>
    <w:rsid w:val="004A54C8"/>
    <w:rsid w:val="004C5D7E"/>
    <w:rsid w:val="004D45CD"/>
    <w:rsid w:val="004D5185"/>
    <w:rsid w:val="004E4935"/>
    <w:rsid w:val="004F4D25"/>
    <w:rsid w:val="005017FA"/>
    <w:rsid w:val="005046A5"/>
    <w:rsid w:val="00504A67"/>
    <w:rsid w:val="00511D9A"/>
    <w:rsid w:val="00515617"/>
    <w:rsid w:val="00561B1D"/>
    <w:rsid w:val="00564033"/>
    <w:rsid w:val="00570F4F"/>
    <w:rsid w:val="005857BB"/>
    <w:rsid w:val="0059596F"/>
    <w:rsid w:val="0059632A"/>
    <w:rsid w:val="00597A23"/>
    <w:rsid w:val="005A0664"/>
    <w:rsid w:val="005A52A2"/>
    <w:rsid w:val="005B5AEE"/>
    <w:rsid w:val="005B6373"/>
    <w:rsid w:val="005E76A4"/>
    <w:rsid w:val="005F133C"/>
    <w:rsid w:val="005F5429"/>
    <w:rsid w:val="005F60BA"/>
    <w:rsid w:val="006124BF"/>
    <w:rsid w:val="00616A6E"/>
    <w:rsid w:val="006177BF"/>
    <w:rsid w:val="00653C38"/>
    <w:rsid w:val="006919D5"/>
    <w:rsid w:val="006A2495"/>
    <w:rsid w:val="006A4DD1"/>
    <w:rsid w:val="006B3371"/>
    <w:rsid w:val="006D0E55"/>
    <w:rsid w:val="006E3853"/>
    <w:rsid w:val="006F3234"/>
    <w:rsid w:val="0070494E"/>
    <w:rsid w:val="00705C02"/>
    <w:rsid w:val="00710BA6"/>
    <w:rsid w:val="00711DF8"/>
    <w:rsid w:val="007447BE"/>
    <w:rsid w:val="007A33C6"/>
    <w:rsid w:val="007B151B"/>
    <w:rsid w:val="007B2E53"/>
    <w:rsid w:val="007C39B1"/>
    <w:rsid w:val="007C742C"/>
    <w:rsid w:val="007D7477"/>
    <w:rsid w:val="007E65AD"/>
    <w:rsid w:val="007E66A5"/>
    <w:rsid w:val="007F38C0"/>
    <w:rsid w:val="00801130"/>
    <w:rsid w:val="00816B5F"/>
    <w:rsid w:val="00817955"/>
    <w:rsid w:val="00822C20"/>
    <w:rsid w:val="008539BD"/>
    <w:rsid w:val="00861B8F"/>
    <w:rsid w:val="008652EE"/>
    <w:rsid w:val="00866124"/>
    <w:rsid w:val="00866435"/>
    <w:rsid w:val="00867DE9"/>
    <w:rsid w:val="00870574"/>
    <w:rsid w:val="00885BB2"/>
    <w:rsid w:val="008860FE"/>
    <w:rsid w:val="00895821"/>
    <w:rsid w:val="008970F4"/>
    <w:rsid w:val="008B1983"/>
    <w:rsid w:val="008B3B0F"/>
    <w:rsid w:val="008C36AB"/>
    <w:rsid w:val="008E48FB"/>
    <w:rsid w:val="008E5B8C"/>
    <w:rsid w:val="00904CB6"/>
    <w:rsid w:val="0092483A"/>
    <w:rsid w:val="00942049"/>
    <w:rsid w:val="0096683E"/>
    <w:rsid w:val="0098045E"/>
    <w:rsid w:val="009A3173"/>
    <w:rsid w:val="009B56D7"/>
    <w:rsid w:val="009E25EF"/>
    <w:rsid w:val="009E4DA8"/>
    <w:rsid w:val="009F4449"/>
    <w:rsid w:val="00A0436A"/>
    <w:rsid w:val="00A12B5B"/>
    <w:rsid w:val="00A13DBA"/>
    <w:rsid w:val="00A2496D"/>
    <w:rsid w:val="00A2757B"/>
    <w:rsid w:val="00A45630"/>
    <w:rsid w:val="00A50ABB"/>
    <w:rsid w:val="00A670E3"/>
    <w:rsid w:val="00AC76CE"/>
    <w:rsid w:val="00AD2232"/>
    <w:rsid w:val="00AD750A"/>
    <w:rsid w:val="00AE0C53"/>
    <w:rsid w:val="00AF6C07"/>
    <w:rsid w:val="00B01480"/>
    <w:rsid w:val="00B0695A"/>
    <w:rsid w:val="00B071F2"/>
    <w:rsid w:val="00B138FE"/>
    <w:rsid w:val="00B144C2"/>
    <w:rsid w:val="00B20663"/>
    <w:rsid w:val="00B21F60"/>
    <w:rsid w:val="00B24DEA"/>
    <w:rsid w:val="00B251C8"/>
    <w:rsid w:val="00B32896"/>
    <w:rsid w:val="00B36B62"/>
    <w:rsid w:val="00B64180"/>
    <w:rsid w:val="00B77F48"/>
    <w:rsid w:val="00B85DBB"/>
    <w:rsid w:val="00B92D9A"/>
    <w:rsid w:val="00BA699A"/>
    <w:rsid w:val="00BB23C2"/>
    <w:rsid w:val="00BB2FF2"/>
    <w:rsid w:val="00BB4A41"/>
    <w:rsid w:val="00BB6AAE"/>
    <w:rsid w:val="00BB7855"/>
    <w:rsid w:val="00BC5404"/>
    <w:rsid w:val="00C05700"/>
    <w:rsid w:val="00C23F8C"/>
    <w:rsid w:val="00C24CDC"/>
    <w:rsid w:val="00C26C78"/>
    <w:rsid w:val="00C42873"/>
    <w:rsid w:val="00C46234"/>
    <w:rsid w:val="00C5135E"/>
    <w:rsid w:val="00C539D1"/>
    <w:rsid w:val="00C6733A"/>
    <w:rsid w:val="00C67EBC"/>
    <w:rsid w:val="00C7670E"/>
    <w:rsid w:val="00C872BB"/>
    <w:rsid w:val="00C94E03"/>
    <w:rsid w:val="00C94FBE"/>
    <w:rsid w:val="00C97237"/>
    <w:rsid w:val="00C97238"/>
    <w:rsid w:val="00CA1A35"/>
    <w:rsid w:val="00CB2CC9"/>
    <w:rsid w:val="00CB4633"/>
    <w:rsid w:val="00CD323E"/>
    <w:rsid w:val="00CE0252"/>
    <w:rsid w:val="00CE0C6E"/>
    <w:rsid w:val="00CE7C8F"/>
    <w:rsid w:val="00CE7F5B"/>
    <w:rsid w:val="00D01B23"/>
    <w:rsid w:val="00D06E99"/>
    <w:rsid w:val="00D07420"/>
    <w:rsid w:val="00D15FB2"/>
    <w:rsid w:val="00D2105A"/>
    <w:rsid w:val="00D255E1"/>
    <w:rsid w:val="00D570A2"/>
    <w:rsid w:val="00D649B2"/>
    <w:rsid w:val="00D80E83"/>
    <w:rsid w:val="00DA284A"/>
    <w:rsid w:val="00DC27E6"/>
    <w:rsid w:val="00DD0159"/>
    <w:rsid w:val="00DD5A70"/>
    <w:rsid w:val="00E01FEC"/>
    <w:rsid w:val="00E037C9"/>
    <w:rsid w:val="00E34178"/>
    <w:rsid w:val="00E36A01"/>
    <w:rsid w:val="00E41820"/>
    <w:rsid w:val="00E41E7A"/>
    <w:rsid w:val="00E438FE"/>
    <w:rsid w:val="00E5392A"/>
    <w:rsid w:val="00E67DB5"/>
    <w:rsid w:val="00E7283F"/>
    <w:rsid w:val="00E7708C"/>
    <w:rsid w:val="00E8096E"/>
    <w:rsid w:val="00E84E25"/>
    <w:rsid w:val="00E93312"/>
    <w:rsid w:val="00EA6844"/>
    <w:rsid w:val="00EA7D8C"/>
    <w:rsid w:val="00EB62A6"/>
    <w:rsid w:val="00EE0084"/>
    <w:rsid w:val="00F0376C"/>
    <w:rsid w:val="00F045A2"/>
    <w:rsid w:val="00F1417F"/>
    <w:rsid w:val="00F163F8"/>
    <w:rsid w:val="00F1687A"/>
    <w:rsid w:val="00F36808"/>
    <w:rsid w:val="00F368E5"/>
    <w:rsid w:val="00F438B1"/>
    <w:rsid w:val="00F532CF"/>
    <w:rsid w:val="00F54DA6"/>
    <w:rsid w:val="00F6748E"/>
    <w:rsid w:val="00F771E5"/>
    <w:rsid w:val="00F813E9"/>
    <w:rsid w:val="00F815F5"/>
    <w:rsid w:val="00F926BE"/>
    <w:rsid w:val="00F9473E"/>
    <w:rsid w:val="00FC4195"/>
    <w:rsid w:val="00FD679B"/>
    <w:rsid w:val="00FE79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90">
      <o:colormru v:ext="edit" colors="#4bacc6"/>
    </o:shapedefaults>
    <o:shapelayout v:ext="edit">
      <o:idmap v:ext="edit" data="1"/>
    </o:shapelayout>
  </w:shapeDefaults>
  <w:decimalSymbol w:val=","/>
  <w:listSeparator w:val=";"/>
  <w14:docId w14:val="69B5B5EE"/>
  <w15:docId w15:val="{EA12E014-6D78-4DE4-AADC-D08CBD1A6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before="200" w:line="276" w:lineRule="auto"/>
        <w:ind w:left="357" w:hanging="357"/>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36A"/>
  </w:style>
  <w:style w:type="paragraph" w:styleId="Ttulo1">
    <w:name w:val="heading 1"/>
    <w:basedOn w:val="Normal"/>
    <w:next w:val="Normal"/>
    <w:link w:val="Ttulo1Car"/>
    <w:qFormat/>
    <w:rsid w:val="007F38C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A670E3"/>
    <w:pPr>
      <w:keepNext/>
      <w:keepLines/>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7F38C0"/>
    <w:pPr>
      <w:keepNext/>
      <w:keepLines/>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5F60BA"/>
    <w:pPr>
      <w:keepNext/>
      <w:keepLines/>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SI-Comentario">
    <w:name w:val="PSI - Comentario"/>
    <w:basedOn w:val="Normal"/>
    <w:autoRedefine/>
    <w:qFormat/>
    <w:rsid w:val="00895821"/>
    <w:pPr>
      <w:tabs>
        <w:tab w:val="left" w:pos="0"/>
      </w:tabs>
      <w:ind w:left="0" w:hanging="6"/>
      <w:jc w:val="both"/>
    </w:pPr>
    <w:rPr>
      <w:i/>
      <w:color w:val="548DD4"/>
      <w:lang w:val="es-AR"/>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1687A"/>
    <w:pPr>
      <w:shd w:val="clear" w:color="auto" w:fill="FFFFFF" w:themeFill="background1"/>
      <w:ind w:left="0" w:firstLine="0"/>
      <w:jc w:val="both"/>
    </w:pPr>
    <w:rPr>
      <w:i/>
      <w:color w:val="548DD4"/>
      <w:szCs w:val="21"/>
      <w:lang w:val="es-AR"/>
    </w:rPr>
  </w:style>
  <w:style w:type="character" w:customStyle="1" w:styleId="Ttulo2Car">
    <w:name w:val="Título 2 Car"/>
    <w:basedOn w:val="Fuentedeprrafopredeter"/>
    <w:link w:val="Ttulo2"/>
    <w:uiPriority w:val="9"/>
    <w:rsid w:val="00A670E3"/>
    <w:rPr>
      <w:rFonts w:asciiTheme="majorHAnsi" w:eastAsiaTheme="majorEastAsia" w:hAnsiTheme="majorHAnsi" w:cstheme="majorBidi"/>
      <w:b/>
      <w:bCs/>
      <w:color w:val="4F81BD" w:themeColor="accent1"/>
      <w:sz w:val="26"/>
      <w:szCs w:val="26"/>
    </w:rPr>
  </w:style>
  <w:style w:type="paragraph" w:customStyle="1" w:styleId="PSI-Ttulo1">
    <w:name w:val="PSI - Título 1"/>
    <w:basedOn w:val="Ttulo1"/>
    <w:autoRedefine/>
    <w:qFormat/>
    <w:rsid w:val="00E7283F"/>
    <w:pPr>
      <w:keepLines w:val="0"/>
      <w:widowControl w:val="0"/>
      <w:tabs>
        <w:tab w:val="left" w:pos="0"/>
      </w:tabs>
      <w:suppressAutoHyphens/>
      <w:spacing w:before="120" w:after="60" w:line="240" w:lineRule="atLeast"/>
      <w:ind w:left="0" w:firstLine="0"/>
    </w:pPr>
    <w:rPr>
      <w:lang w:val="es-AR"/>
    </w:rPr>
  </w:style>
  <w:style w:type="paragraph" w:customStyle="1" w:styleId="PSI-ComentarioVieta">
    <w:name w:val="PSI - Comentario + Viñeta"/>
    <w:basedOn w:val="PSI-Comentario"/>
    <w:autoRedefine/>
    <w:qFormat/>
    <w:rsid w:val="008B3B0F"/>
    <w:pPr>
      <w:numPr>
        <w:numId w:val="10"/>
      </w:numPr>
      <w:spacing w:before="0" w:line="360" w:lineRule="auto"/>
    </w:pPr>
  </w:style>
  <w:style w:type="paragraph" w:customStyle="1" w:styleId="PSI-Ttulo2">
    <w:name w:val="PSI - Título 2"/>
    <w:basedOn w:val="Ttulo2"/>
    <w:qFormat/>
    <w:rsid w:val="008B3B0F"/>
    <w:rPr>
      <w:lang w:val="es-AR"/>
    </w:rPr>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semiHidden/>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semiHidden/>
    <w:rsid w:val="00C94FBE"/>
  </w:style>
  <w:style w:type="paragraph" w:customStyle="1" w:styleId="14B321CC4E794F07AD0E6FF1AA38FC7C">
    <w:name w:val="14B321CC4E794F07AD0E6FF1AA38FC7C"/>
    <w:rsid w:val="00C94FBE"/>
    <w:pPr>
      <w:spacing w:before="0" w:after="200"/>
      <w:ind w:left="0" w:firstLine="0"/>
    </w:pPr>
    <w:rPr>
      <w:rFonts w:eastAsiaTheme="minorEastAsia"/>
      <w:lang w:val="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pPr>
      <w:spacing w:before="0" w:line="240" w:lineRule="auto"/>
      <w:ind w:left="0" w:firstLine="0"/>
    </w:pPr>
    <w:rPr>
      <w:rFonts w:eastAsiaTheme="minorEastAsia"/>
    </w:rPr>
  </w:style>
  <w:style w:type="character" w:customStyle="1" w:styleId="SinespaciadoCar">
    <w:name w:val="Sin espaciado Car"/>
    <w:basedOn w:val="Fuentedeprrafopredeter"/>
    <w:link w:val="Sinespaciado"/>
    <w:uiPriority w:val="1"/>
    <w:rsid w:val="00C94FBE"/>
    <w:rPr>
      <w:rFonts w:eastAsiaTheme="minorEastAsia"/>
    </w:rPr>
  </w:style>
  <w:style w:type="character" w:customStyle="1" w:styleId="Ttulo1Car">
    <w:name w:val="Título 1 Car"/>
    <w:basedOn w:val="Fuentedeprrafopredeter"/>
    <w:link w:val="Ttulo1"/>
    <w:uiPriority w:val="9"/>
    <w:rsid w:val="007F38C0"/>
    <w:rPr>
      <w:rFonts w:asciiTheme="majorHAnsi" w:eastAsiaTheme="majorEastAsia" w:hAnsiTheme="majorHAnsi" w:cstheme="majorBidi"/>
      <w:b/>
      <w:bCs/>
      <w:color w:val="365F91" w:themeColor="accent1" w:themeShade="BF"/>
      <w:sz w:val="28"/>
      <w:szCs w:val="28"/>
    </w:rPr>
  </w:style>
  <w:style w:type="character" w:customStyle="1" w:styleId="Ttulo3Car">
    <w:name w:val="Título 3 Car"/>
    <w:basedOn w:val="Fuentedeprrafopredeter"/>
    <w:link w:val="Ttulo3"/>
    <w:uiPriority w:val="9"/>
    <w:rsid w:val="007F38C0"/>
    <w:rPr>
      <w:rFonts w:asciiTheme="majorHAnsi" w:eastAsiaTheme="majorEastAsia" w:hAnsiTheme="majorHAnsi" w:cstheme="majorBidi"/>
      <w:b/>
      <w:bCs/>
      <w:color w:val="4F81BD" w:themeColor="accent1"/>
    </w:rPr>
  </w:style>
  <w:style w:type="paragraph" w:styleId="TDC1">
    <w:name w:val="toc 1"/>
    <w:basedOn w:val="Normal"/>
    <w:next w:val="Normal"/>
    <w:autoRedefine/>
    <w:uiPriority w:val="39"/>
    <w:unhideWhenUsed/>
    <w:qFormat/>
    <w:rsid w:val="00B92D9A"/>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B92D9A"/>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themeColor="hyperlink"/>
      <w:u w:val="single"/>
    </w:rPr>
  </w:style>
  <w:style w:type="paragraph" w:styleId="TtuloTDC">
    <w:name w:val="TOC Heading"/>
    <w:basedOn w:val="Ttulo1"/>
    <w:next w:val="Normal"/>
    <w:uiPriority w:val="39"/>
    <w:unhideWhenUsed/>
    <w:qFormat/>
    <w:rsid w:val="00A13DBA"/>
    <w:pPr>
      <w:ind w:left="0" w:firstLine="0"/>
      <w:outlineLvl w:val="9"/>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firstLine="0"/>
    </w:pPr>
    <w:rPr>
      <w:rFonts w:ascii="Times New Roman" w:eastAsia="Times New Roman" w:hAnsi="Times New Roman" w:cs="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firstLine="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firstLine="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basedOn w:val="Ttulo3"/>
    <w:autoRedefine/>
    <w:qFormat/>
    <w:rsid w:val="005F60BA"/>
  </w:style>
  <w:style w:type="character" w:customStyle="1" w:styleId="Ttulo4Car">
    <w:name w:val="Título 4 Car"/>
    <w:basedOn w:val="Fuentedeprrafopredeter"/>
    <w:link w:val="Ttulo4"/>
    <w:uiPriority w:val="9"/>
    <w:rsid w:val="005F60BA"/>
    <w:rPr>
      <w:rFonts w:asciiTheme="majorHAnsi" w:eastAsiaTheme="majorEastAsia" w:hAnsiTheme="majorHAnsi" w:cstheme="majorBidi"/>
      <w:b/>
      <w:bCs/>
      <w:i/>
      <w:iCs/>
      <w:color w:val="4F81BD" w:themeColor="accent1"/>
    </w:rPr>
  </w:style>
  <w:style w:type="paragraph" w:customStyle="1" w:styleId="PSI-Ttulo4">
    <w:name w:val="PSI - Título 4"/>
    <w:basedOn w:val="Ttulo4"/>
    <w:autoRedefine/>
    <w:qFormat/>
    <w:rsid w:val="005F60BA"/>
  </w:style>
  <w:style w:type="paragraph" w:styleId="Ttulo">
    <w:name w:val="Title"/>
    <w:basedOn w:val="Normal"/>
    <w:next w:val="Normal"/>
    <w:link w:val="TtuloCar"/>
    <w:qFormat/>
    <w:rsid w:val="009A3173"/>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rsid w:val="009A3173"/>
    <w:rPr>
      <w:rFonts w:asciiTheme="majorHAnsi" w:eastAsiaTheme="majorEastAsia" w:hAnsiTheme="majorHAnsi" w:cstheme="majorBidi"/>
      <w:color w:val="17365D" w:themeColor="text2" w:themeShade="BF"/>
      <w:spacing w:val="5"/>
      <w:kern w:val="28"/>
      <w:sz w:val="52"/>
      <w:szCs w:val="52"/>
    </w:rPr>
  </w:style>
  <w:style w:type="paragraph" w:customStyle="1" w:styleId="PSI-Ttulo">
    <w:name w:val="PSI - Título"/>
    <w:basedOn w:val="Ttulo"/>
    <w:autoRedefine/>
    <w:qFormat/>
    <w:rsid w:val="009A3173"/>
  </w:style>
  <w:style w:type="paragraph" w:customStyle="1" w:styleId="PSI-Normal">
    <w:name w:val="PSI - Normal"/>
    <w:basedOn w:val="Normal"/>
    <w:autoRedefine/>
    <w:qFormat/>
    <w:rsid w:val="009A3173"/>
    <w:pPr>
      <w:jc w:val="both"/>
    </w:pPr>
    <w:rPr>
      <w:lang w:val="es-AR"/>
    </w:rPr>
  </w:style>
  <w:style w:type="paragraph" w:customStyle="1" w:styleId="PSI-ComentarioNumeracin">
    <w:name w:val="PSI - Comentario + Numeración"/>
    <w:basedOn w:val="PSI-ComentarioVieta"/>
    <w:autoRedefine/>
    <w:qFormat/>
    <w:rsid w:val="00346864"/>
    <w:pPr>
      <w:numPr>
        <w:numId w:val="12"/>
      </w:numPr>
    </w:pPr>
  </w:style>
  <w:style w:type="paragraph" w:customStyle="1" w:styleId="InfoBlue">
    <w:name w:val="InfoBlue"/>
    <w:basedOn w:val="Normal"/>
    <w:next w:val="Normal"/>
    <w:rsid w:val="00C539D1"/>
    <w:pPr>
      <w:tabs>
        <w:tab w:val="left" w:pos="426"/>
      </w:tabs>
      <w:suppressAutoHyphens/>
      <w:spacing w:before="0" w:line="240" w:lineRule="auto"/>
      <w:ind w:left="0" w:firstLine="0"/>
      <w:jc w:val="both"/>
    </w:pPr>
    <w:rPr>
      <w:rFonts w:ascii="Arial" w:eastAsia="DejaVu Sans" w:hAnsi="Arial" w:cs="DejaVu Sans"/>
      <w:i/>
      <w:color w:val="0000FF"/>
      <w:sz w:val="20"/>
      <w:szCs w:val="24"/>
      <w:lang w:val="es-VE" w:eastAsia="es-ES_tradnl" w:bidi="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613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monografias.com/trabajos11/empre/empre.shtm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can\Downloads\Plantilla%20Manual%20de%20Usuari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2009-07-03T00:00:00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9BF975-60D3-483B-8AB7-A19978674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Manual de Usuario</Template>
  <TotalTime>6</TotalTime>
  <Pages>1</Pages>
  <Words>515</Words>
  <Characters>2834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Manual de Usuario</vt:lpstr>
    </vt:vector>
  </TitlesOfParts>
  <Company>Nombre del Grupo de Desarrollo o Asignatura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&lt;Nombre del Proyecto&gt;</dc:subject>
  <dc:creator>brayan morales</dc:creator>
  <cp:keywords/>
  <dc:description/>
  <cp:lastModifiedBy>brayan morales</cp:lastModifiedBy>
  <cp:revision>2</cp:revision>
  <dcterms:created xsi:type="dcterms:W3CDTF">2026-07-28T21:36:00Z</dcterms:created>
  <dcterms:modified xsi:type="dcterms:W3CDTF">2026-07-28T21:42:00Z</dcterms:modified>
</cp:coreProperties>
</file>